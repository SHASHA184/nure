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E23" w:rsidRPr="00E94C30" w:rsidRDefault="00310E23" w:rsidP="00310E23">
      <w:pPr>
        <w:pStyle w:val="1"/>
        <w:spacing w:before="0" w:line="240" w:lineRule="auto"/>
        <w:ind w:firstLine="720"/>
        <w:rPr>
          <w:rFonts w:eastAsia="Symbol"/>
        </w:rPr>
      </w:pPr>
      <w:bookmarkStart w:id="0" w:name="_Toc530421404"/>
      <w:bookmarkStart w:id="1" w:name="_GoBack"/>
      <w:r>
        <w:rPr>
          <w:rFonts w:eastAsia="Symbol"/>
        </w:rPr>
        <w:t>Лабораторна рО</w:t>
      </w:r>
      <w:r w:rsidRPr="00E94C30">
        <w:rPr>
          <w:rFonts w:eastAsia="Symbol"/>
        </w:rPr>
        <w:t>бота № 1. СТВОРЕННЯ ПРОГРАМНОЇ РЕАЛІЗАЦІЇ АЛГОРИТМУ ШИФРУВАННЯ des</w:t>
      </w:r>
      <w:bookmarkEnd w:id="0"/>
    </w:p>
    <w:bookmarkEnd w:id="1"/>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pStyle w:val="2"/>
        <w:numPr>
          <w:ilvl w:val="0"/>
          <w:numId w:val="14"/>
        </w:numPr>
        <w:spacing w:before="0" w:after="0" w:line="240" w:lineRule="auto"/>
        <w:ind w:left="0" w:firstLine="720"/>
        <w:rPr>
          <w:rFonts w:eastAsia="Symbol"/>
        </w:rPr>
      </w:pPr>
      <w:bookmarkStart w:id="2" w:name="_Toc530421405"/>
      <w:r w:rsidRPr="00E94C30">
        <w:rPr>
          <w:rFonts w:eastAsia="Symbol"/>
        </w:rPr>
        <w:t>Мета роботи</w:t>
      </w:r>
      <w:bookmarkEnd w:id="2"/>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spacing w:line="240" w:lineRule="auto"/>
        <w:rPr>
          <w:rFonts w:eastAsia="Symbol"/>
          <w:szCs w:val="28"/>
          <w:lang w:val="uk-UA"/>
        </w:rPr>
      </w:pPr>
      <w:r w:rsidRPr="00E94C30">
        <w:rPr>
          <w:rFonts w:eastAsia="Symbol"/>
          <w:szCs w:val="28"/>
          <w:lang w:val="uk-UA"/>
        </w:rPr>
        <w:t>Ознайомитись з методами і засобами симетричної криптографії, отримати навички створювання програмних засобів з використанням криптографічних інтерфейсів.</w:t>
      </w: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lang w:val="uk-UA"/>
        </w:rPr>
      </w:pPr>
    </w:p>
    <w:p w:rsidR="00310E23" w:rsidRPr="00E94C30" w:rsidRDefault="00310E23" w:rsidP="00310E23">
      <w:pPr>
        <w:pStyle w:val="2"/>
        <w:numPr>
          <w:ilvl w:val="0"/>
          <w:numId w:val="14"/>
        </w:numPr>
        <w:spacing w:before="0" w:after="0" w:line="240" w:lineRule="auto"/>
        <w:ind w:left="0" w:firstLine="720"/>
      </w:pPr>
      <w:bookmarkStart w:id="3" w:name="_Toc530421406"/>
      <w:r w:rsidRPr="00E94C30">
        <w:rPr>
          <w:rFonts w:eastAsia="Symbol"/>
        </w:rPr>
        <w:t>Теоретичні відомості</w:t>
      </w:r>
      <w:bookmarkEnd w:id="3"/>
    </w:p>
    <w:p w:rsidR="00310E23" w:rsidRPr="00E94C30" w:rsidRDefault="00310E23" w:rsidP="00310E23">
      <w:pPr>
        <w:pStyle w:val="3"/>
        <w:spacing w:after="0" w:line="240" w:lineRule="auto"/>
        <w:ind w:left="0" w:firstLine="720"/>
        <w:rPr>
          <w:rFonts w:eastAsia="Symbol"/>
        </w:rPr>
      </w:pPr>
      <w:bookmarkStart w:id="4" w:name="_Toc530368111"/>
      <w:bookmarkStart w:id="5" w:name="_Toc530368670"/>
      <w:bookmarkStart w:id="6" w:name="_Toc530420754"/>
      <w:bookmarkStart w:id="7" w:name="_Toc530421407"/>
      <w:r w:rsidRPr="00E94C30">
        <w:rPr>
          <w:rFonts w:eastAsia="Symbol"/>
        </w:rPr>
        <w:t>1.2.1</w:t>
      </w:r>
      <w:r w:rsidRPr="00E94C30">
        <w:rPr>
          <w:rFonts w:eastAsia="Symbol"/>
        </w:rPr>
        <w:tab/>
        <w:t>Блоковий шифр</w:t>
      </w:r>
      <w:bookmarkEnd w:id="4"/>
      <w:bookmarkEnd w:id="5"/>
      <w:bookmarkEnd w:id="6"/>
      <w:bookmarkEnd w:id="7"/>
      <w:r w:rsidRPr="00E94C30">
        <w:rPr>
          <w:rFonts w:eastAsia="Symbol"/>
        </w:rPr>
        <w:t xml:space="preserve"> </w:t>
      </w:r>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r w:rsidRPr="00E94C30">
        <w:rPr>
          <w:rFonts w:eastAsia="Symbol"/>
          <w:szCs w:val="28"/>
          <w:lang w:val="uk-UA"/>
        </w:rPr>
        <w:t xml:space="preserve">Вхідними даними для блокового шифру є блок розміром </w:t>
      </w:r>
      <w:r w:rsidRPr="00E94C30">
        <w:rPr>
          <w:rFonts w:eastAsia="Symbol"/>
          <w:i/>
          <w:szCs w:val="28"/>
          <w:lang w:val="uk-UA"/>
        </w:rPr>
        <w:t>n</w:t>
      </w:r>
      <w:r w:rsidRPr="00E94C30">
        <w:rPr>
          <w:rFonts w:eastAsia="Symbol"/>
          <w:szCs w:val="28"/>
          <w:lang w:val="uk-UA"/>
        </w:rPr>
        <w:t xml:space="preserve"> біт і </w:t>
      </w:r>
      <w:r w:rsidRPr="00E94C30">
        <w:rPr>
          <w:rFonts w:eastAsia="Symbol"/>
          <w:i/>
          <w:szCs w:val="28"/>
          <w:lang w:val="uk-UA"/>
        </w:rPr>
        <w:t>k</w:t>
      </w:r>
      <w:r w:rsidRPr="00E94C30">
        <w:rPr>
          <w:rFonts w:eastAsia="Symbol"/>
          <w:szCs w:val="28"/>
          <w:lang w:val="uk-UA"/>
        </w:rPr>
        <w:t xml:space="preserve">-бітний ключ. На виході, після застосування шифрувального перетворення, виходить </w:t>
      </w:r>
      <w:r w:rsidRPr="00E94C30">
        <w:rPr>
          <w:rFonts w:eastAsia="Symbol"/>
          <w:i/>
          <w:szCs w:val="28"/>
          <w:lang w:val="uk-UA"/>
        </w:rPr>
        <w:t>n</w:t>
      </w:r>
      <w:r w:rsidRPr="00E94C30">
        <w:rPr>
          <w:rFonts w:eastAsia="Symbol"/>
          <w:szCs w:val="28"/>
          <w:lang w:val="uk-UA"/>
        </w:rPr>
        <w:t>-бітний зашифрований блок, причому незначні відмінності вхідних даних як правило призводять до істотної зміни результату. Блокові шифри реалізуються шляхом багаторазового застосування до блоків вихідного тексту деяких базових перетворень.</w:t>
      </w:r>
    </w:p>
    <w:p w:rsidR="00310E23" w:rsidRPr="00E94C30" w:rsidRDefault="00310E23" w:rsidP="00310E23">
      <w:pPr>
        <w:spacing w:line="240" w:lineRule="auto"/>
        <w:rPr>
          <w:lang w:val="uk-UA"/>
        </w:rPr>
      </w:pPr>
      <w:r w:rsidRPr="00E94C30">
        <w:rPr>
          <w:rFonts w:eastAsia="Symbol"/>
          <w:szCs w:val="28"/>
          <w:lang w:val="uk-UA"/>
        </w:rPr>
        <w:t>Так як перетворення проводиться по блоках, як окремий крок, необхідно поділити вихідні дані на блоки необхідного розміру. При цьому незалежно від формату вихідних даних, будь то текстові документи, зображення або інші файли, вони повинні бути інтерпретовані в бінарний вигляд і тільки після цього розбиті на блоки. Все вищезазначене може здійснюватися як програмними, так і апаратними засобами.</w:t>
      </w: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pStyle w:val="3"/>
        <w:spacing w:after="0" w:line="240" w:lineRule="auto"/>
        <w:ind w:left="0" w:firstLine="720"/>
        <w:rPr>
          <w:rFonts w:eastAsia="Symbol"/>
        </w:rPr>
      </w:pPr>
      <w:bookmarkStart w:id="8" w:name="_Toc530368112"/>
      <w:bookmarkStart w:id="9" w:name="_Toc530368671"/>
      <w:bookmarkStart w:id="10" w:name="_Toc530420755"/>
      <w:bookmarkStart w:id="11" w:name="_Toc530421408"/>
      <w:r w:rsidRPr="00E94C30">
        <w:rPr>
          <w:rFonts w:eastAsia="Symbol"/>
        </w:rPr>
        <w:t>1.2.2</w:t>
      </w:r>
      <w:r w:rsidRPr="00E94C30">
        <w:rPr>
          <w:rFonts w:eastAsia="Symbol"/>
        </w:rPr>
        <w:tab/>
        <w:t xml:space="preserve">Перетворення Мережею </w:t>
      </w:r>
      <w:proofErr w:type="spellStart"/>
      <w:r w:rsidRPr="00E94C30">
        <w:rPr>
          <w:rFonts w:eastAsia="Symbol"/>
        </w:rPr>
        <w:t>Фейстеля</w:t>
      </w:r>
      <w:bookmarkEnd w:id="8"/>
      <w:bookmarkEnd w:id="9"/>
      <w:bookmarkEnd w:id="10"/>
      <w:bookmarkEnd w:id="11"/>
      <w:proofErr w:type="spellEnd"/>
      <w:r w:rsidRPr="00E94C30">
        <w:rPr>
          <w:rFonts w:eastAsia="Symbol"/>
        </w:rPr>
        <w:t xml:space="preserve"> </w:t>
      </w:r>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spacing w:line="240" w:lineRule="auto"/>
        <w:rPr>
          <w:rFonts w:eastAsia="Symbol"/>
          <w:szCs w:val="28"/>
          <w:lang w:val="uk-UA"/>
        </w:rPr>
      </w:pPr>
      <w:r w:rsidRPr="00E94C30">
        <w:rPr>
          <w:rFonts w:eastAsia="Symbol"/>
          <w:szCs w:val="28"/>
          <w:lang w:val="uk-UA"/>
        </w:rPr>
        <w:t xml:space="preserve">Це перетворення над блоками які представляють собою ліву і праву половини регістру зсуву. В алгоритмі DES використовуються пряме перетворення мережею </w:t>
      </w:r>
      <w:proofErr w:type="spellStart"/>
      <w:r w:rsidRPr="00E94C30">
        <w:rPr>
          <w:rFonts w:eastAsia="Symbol"/>
          <w:szCs w:val="28"/>
          <w:lang w:val="uk-UA"/>
        </w:rPr>
        <w:t>Фейстеля</w:t>
      </w:r>
      <w:proofErr w:type="spellEnd"/>
      <w:r w:rsidRPr="00E94C30">
        <w:rPr>
          <w:rFonts w:eastAsia="Symbol"/>
          <w:szCs w:val="28"/>
          <w:lang w:val="uk-UA"/>
        </w:rPr>
        <w:t xml:space="preserve"> в шифруванні представлене на рисунку 1.1 та зворотне перетворення мережею </w:t>
      </w:r>
      <w:proofErr w:type="spellStart"/>
      <w:r w:rsidRPr="00E94C30">
        <w:rPr>
          <w:rFonts w:eastAsia="Symbol"/>
          <w:szCs w:val="28"/>
          <w:lang w:val="uk-UA"/>
        </w:rPr>
        <w:t>Фейстеля</w:t>
      </w:r>
      <w:proofErr w:type="spellEnd"/>
      <w:r w:rsidRPr="00E94C30">
        <w:rPr>
          <w:rFonts w:eastAsia="Symbol"/>
          <w:szCs w:val="28"/>
          <w:lang w:val="uk-UA"/>
        </w:rPr>
        <w:t xml:space="preserve"> в розшифруванні представлене на рисунку 1.2. Н схемах використовуються наступні означення:</w:t>
      </w:r>
    </w:p>
    <w:p w:rsidR="00310E23" w:rsidRPr="00E94C30" w:rsidRDefault="00310E23" w:rsidP="00310E23">
      <w:pPr>
        <w:numPr>
          <w:ilvl w:val="0"/>
          <w:numId w:val="16"/>
        </w:numPr>
        <w:tabs>
          <w:tab w:val="left" w:pos="993"/>
        </w:tabs>
        <w:spacing w:line="240" w:lineRule="auto"/>
        <w:ind w:left="0" w:firstLine="720"/>
        <w:rPr>
          <w:lang w:val="uk-UA"/>
        </w:rPr>
      </w:pPr>
      <w:r w:rsidRPr="00E94C30">
        <w:rPr>
          <w:lang w:val="uk-UA"/>
        </w:rPr>
        <w:t>L та R – послідовності бітів (ліва (</w:t>
      </w:r>
      <w:proofErr w:type="spellStart"/>
      <w:r w:rsidRPr="00E94C30">
        <w:rPr>
          <w:lang w:val="uk-UA"/>
        </w:rPr>
        <w:t>left</w:t>
      </w:r>
      <w:proofErr w:type="spellEnd"/>
      <w:r w:rsidRPr="00E94C30">
        <w:rPr>
          <w:lang w:val="uk-UA"/>
        </w:rPr>
        <w:t>) и права (</w:t>
      </w:r>
      <w:proofErr w:type="spellStart"/>
      <w:r w:rsidRPr="00E94C30">
        <w:rPr>
          <w:lang w:val="uk-UA"/>
        </w:rPr>
        <w:t>right</w:t>
      </w:r>
      <w:proofErr w:type="spellEnd"/>
      <w:r w:rsidRPr="00E94C30">
        <w:rPr>
          <w:lang w:val="uk-UA"/>
        </w:rPr>
        <w:t>));</w:t>
      </w:r>
    </w:p>
    <w:p w:rsidR="00310E23" w:rsidRPr="00E94C30" w:rsidRDefault="00310E23" w:rsidP="00310E23">
      <w:pPr>
        <w:numPr>
          <w:ilvl w:val="0"/>
          <w:numId w:val="16"/>
        </w:numPr>
        <w:tabs>
          <w:tab w:val="left" w:pos="993"/>
        </w:tabs>
        <w:spacing w:line="240" w:lineRule="auto"/>
        <w:ind w:left="0" w:firstLine="720"/>
        <w:rPr>
          <w:lang w:val="uk-UA"/>
        </w:rPr>
      </w:pPr>
      <w:r w:rsidRPr="00E94C30">
        <w:rPr>
          <w:lang w:val="uk-UA"/>
        </w:rPr>
        <w:t>XOR — операція побітового додавання по модулю 2;</w:t>
      </w:r>
    </w:p>
    <w:p w:rsidR="00310E23" w:rsidRPr="00E94C30" w:rsidRDefault="00310E23" w:rsidP="00310E23">
      <w:pPr>
        <w:numPr>
          <w:ilvl w:val="0"/>
          <w:numId w:val="16"/>
        </w:numPr>
        <w:tabs>
          <w:tab w:val="left" w:pos="993"/>
        </w:tabs>
        <w:spacing w:line="240" w:lineRule="auto"/>
        <w:ind w:left="0" w:firstLine="720"/>
        <w:rPr>
          <w:lang w:val="uk-UA"/>
        </w:rPr>
      </w:pPr>
      <w:r w:rsidRPr="00E94C30">
        <w:rPr>
          <w:lang w:val="uk-UA"/>
        </w:rPr>
        <w:t>f – функція шифрування;</w:t>
      </w:r>
    </w:p>
    <w:p w:rsidR="00310E23" w:rsidRPr="00E94C30" w:rsidRDefault="00310E23" w:rsidP="00310E23">
      <w:pPr>
        <w:numPr>
          <w:ilvl w:val="0"/>
          <w:numId w:val="16"/>
        </w:numPr>
        <w:tabs>
          <w:tab w:val="left" w:pos="993"/>
        </w:tabs>
        <w:spacing w:line="240" w:lineRule="auto"/>
        <w:ind w:left="0" w:firstLine="720"/>
        <w:rPr>
          <w:lang w:val="uk-UA"/>
        </w:rPr>
      </w:pPr>
      <w:proofErr w:type="spellStart"/>
      <w:r w:rsidRPr="00E94C30">
        <w:rPr>
          <w:lang w:val="uk-UA"/>
        </w:rPr>
        <w:t>kі</w:t>
      </w:r>
      <w:proofErr w:type="spellEnd"/>
      <w:r w:rsidRPr="00E94C30">
        <w:rPr>
          <w:lang w:val="uk-UA"/>
        </w:rPr>
        <w:t xml:space="preserve"> – ключ на кожному раунді.</w:t>
      </w:r>
    </w:p>
    <w:p w:rsidR="00310E23" w:rsidRPr="00E94C30" w:rsidRDefault="00310E23" w:rsidP="00310E23">
      <w:pPr>
        <w:tabs>
          <w:tab w:val="left" w:pos="993"/>
        </w:tabs>
        <w:spacing w:line="240" w:lineRule="auto"/>
        <w:jc w:val="center"/>
        <w:rPr>
          <w:rFonts w:eastAsia="Symbol"/>
          <w:szCs w:val="28"/>
          <w:lang w:val="uk-UA"/>
        </w:rPr>
      </w:pPr>
      <w:r>
        <w:rPr>
          <w:noProof/>
          <w:lang w:eastAsia="ru-RU"/>
        </w:rPr>
        <w:lastRenderedPageBreak/>
        <w:drawing>
          <wp:inline distT="0" distB="0" distL="0" distR="0">
            <wp:extent cx="5800725" cy="25527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0725" cy="2552700"/>
                    </a:xfrm>
                    <a:prstGeom prst="rect">
                      <a:avLst/>
                    </a:prstGeom>
                    <a:solidFill>
                      <a:srgbClr val="FFFFFF"/>
                    </a:solidFill>
                    <a:ln>
                      <a:noFill/>
                    </a:ln>
                  </pic:spPr>
                </pic:pic>
              </a:graphicData>
            </a:graphic>
          </wp:inline>
        </w:drawing>
      </w:r>
    </w:p>
    <w:p w:rsidR="00310E23" w:rsidRPr="00E94C30" w:rsidRDefault="00310E23" w:rsidP="00310E23">
      <w:pPr>
        <w:spacing w:line="240" w:lineRule="auto"/>
        <w:jc w:val="center"/>
        <w:rPr>
          <w:lang w:val="uk-UA"/>
        </w:rPr>
      </w:pPr>
      <w:r w:rsidRPr="00E94C30">
        <w:rPr>
          <w:rFonts w:eastAsia="Symbol"/>
          <w:szCs w:val="28"/>
          <w:lang w:val="uk-UA"/>
        </w:rPr>
        <w:t xml:space="preserve">Рисунок 1.1 – Пряме перетворення мережею </w:t>
      </w:r>
      <w:proofErr w:type="spellStart"/>
      <w:r w:rsidRPr="00E94C30">
        <w:rPr>
          <w:rFonts w:eastAsia="Symbol"/>
          <w:szCs w:val="28"/>
          <w:lang w:val="uk-UA"/>
        </w:rPr>
        <w:t>Фейстеля</w:t>
      </w:r>
      <w:proofErr w:type="spellEnd"/>
    </w:p>
    <w:p w:rsidR="00310E23" w:rsidRPr="00E94C30" w:rsidRDefault="00310E23" w:rsidP="00310E23">
      <w:pPr>
        <w:spacing w:line="240" w:lineRule="auto"/>
        <w:jc w:val="center"/>
        <w:rPr>
          <w:lang w:val="uk-UA"/>
        </w:rPr>
      </w:pPr>
    </w:p>
    <w:p w:rsidR="00310E23" w:rsidRPr="00E94C30" w:rsidRDefault="00310E23" w:rsidP="00310E23">
      <w:pPr>
        <w:spacing w:line="240" w:lineRule="auto"/>
        <w:jc w:val="center"/>
        <w:rPr>
          <w:rFonts w:eastAsia="Symbol"/>
          <w:szCs w:val="28"/>
          <w:lang w:val="uk-UA"/>
        </w:rPr>
      </w:pPr>
      <w:r>
        <w:rPr>
          <w:noProof/>
          <w:lang w:eastAsia="ru-RU"/>
        </w:rPr>
        <w:drawing>
          <wp:inline distT="0" distB="0" distL="0" distR="0">
            <wp:extent cx="5800725" cy="27813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0725" cy="2781300"/>
                    </a:xfrm>
                    <a:prstGeom prst="rect">
                      <a:avLst/>
                    </a:prstGeom>
                    <a:solidFill>
                      <a:srgbClr val="FFFFFF"/>
                    </a:solidFill>
                    <a:ln>
                      <a:noFill/>
                    </a:ln>
                  </pic:spPr>
                </pic:pic>
              </a:graphicData>
            </a:graphic>
          </wp:inline>
        </w:drawing>
      </w:r>
    </w:p>
    <w:p w:rsidR="00310E23" w:rsidRPr="00E94C30" w:rsidRDefault="00310E23" w:rsidP="00310E23">
      <w:pPr>
        <w:spacing w:line="240" w:lineRule="auto"/>
        <w:jc w:val="center"/>
        <w:rPr>
          <w:lang w:val="uk-UA"/>
        </w:rPr>
      </w:pPr>
      <w:r w:rsidRPr="00E94C30">
        <w:rPr>
          <w:rFonts w:eastAsia="Symbol"/>
          <w:szCs w:val="28"/>
          <w:lang w:val="uk-UA"/>
        </w:rPr>
        <w:t xml:space="preserve">Рисунок 1.2 – Зворотне перетворення мережею </w:t>
      </w:r>
      <w:proofErr w:type="spellStart"/>
      <w:r w:rsidRPr="00E94C30">
        <w:rPr>
          <w:rFonts w:eastAsia="Symbol"/>
          <w:szCs w:val="28"/>
          <w:lang w:val="uk-UA"/>
        </w:rPr>
        <w:t>Фейстеля</w:t>
      </w:r>
      <w:proofErr w:type="spellEnd"/>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lang w:val="uk-UA"/>
        </w:rPr>
      </w:pPr>
      <w:r w:rsidRPr="00E94C30">
        <w:rPr>
          <w:rFonts w:eastAsia="Symbol"/>
          <w:szCs w:val="28"/>
          <w:lang w:val="uk-UA"/>
        </w:rPr>
        <w:t>Функції шифрування та генерування ключів детальніше будуть розглянуті нижче.</w:t>
      </w: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pStyle w:val="3"/>
        <w:spacing w:after="0" w:line="240" w:lineRule="auto"/>
        <w:ind w:left="0" w:firstLine="720"/>
        <w:rPr>
          <w:rFonts w:eastAsia="Symbol"/>
        </w:rPr>
      </w:pPr>
      <w:bookmarkStart w:id="12" w:name="_Toc530368113"/>
      <w:bookmarkStart w:id="13" w:name="_Toc530368672"/>
      <w:bookmarkStart w:id="14" w:name="_Toc530420756"/>
      <w:bookmarkStart w:id="15" w:name="_Toc530421409"/>
      <w:r w:rsidRPr="00E94C30">
        <w:rPr>
          <w:rFonts w:eastAsia="Symbol"/>
        </w:rPr>
        <w:t>1.2.3</w:t>
      </w:r>
      <w:r w:rsidRPr="00E94C30">
        <w:rPr>
          <w:rFonts w:eastAsia="Symbol"/>
        </w:rPr>
        <w:tab/>
        <w:t>Алгоритм DES</w:t>
      </w:r>
      <w:bookmarkEnd w:id="12"/>
      <w:bookmarkEnd w:id="13"/>
      <w:bookmarkEnd w:id="14"/>
      <w:bookmarkEnd w:id="15"/>
      <w:r w:rsidRPr="00E94C30">
        <w:rPr>
          <w:rFonts w:eastAsia="Symbol"/>
        </w:rPr>
        <w:t xml:space="preserve"> </w:t>
      </w:r>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r w:rsidRPr="00E94C30">
        <w:rPr>
          <w:rFonts w:eastAsia="Symbol"/>
          <w:szCs w:val="28"/>
          <w:lang w:val="uk-UA"/>
        </w:rPr>
        <w:t xml:space="preserve">Загальна схема шифрування представлена на рисунку 1.3. Алгоритм DES – це симетричний алгоритм шифрування, який є типовим представником сімейства блокових шифрів. Призначений для шифрування даних 64-бітовими блоками. Довжина ключа дорівнює 56 бітам. Алгоритм представляє собою комбінацію двох основних методів шифрування підстановки і перестановки. Основним комбінаційним блоком DES є застосування до тексту одиничної комбінації цих двох методів. Такий блок називається раундом. DES включає в себе 16 раундів. </w:t>
      </w:r>
    </w:p>
    <w:p w:rsidR="00310E23" w:rsidRPr="00E94C30" w:rsidRDefault="00310E23" w:rsidP="00310E23">
      <w:pPr>
        <w:spacing w:line="240" w:lineRule="auto"/>
        <w:rPr>
          <w:rFonts w:eastAsia="Symbol"/>
          <w:szCs w:val="28"/>
          <w:lang w:val="uk-UA"/>
        </w:rPr>
      </w:pPr>
      <w:r>
        <w:rPr>
          <w:noProof/>
          <w:lang w:eastAsia="ru-RU"/>
        </w:rPr>
        <w:lastRenderedPageBreak/>
        <mc:AlternateContent>
          <mc:Choice Requires="wpg">
            <w:drawing>
              <wp:anchor distT="0" distB="0" distL="0" distR="0" simplePos="0" relativeHeight="251659264" behindDoc="0" locked="0" layoutInCell="1" allowOverlap="1">
                <wp:simplePos x="0" y="0"/>
                <wp:positionH relativeFrom="column">
                  <wp:posOffset>544830</wp:posOffset>
                </wp:positionH>
                <wp:positionV relativeFrom="paragraph">
                  <wp:posOffset>145415</wp:posOffset>
                </wp:positionV>
                <wp:extent cx="4639945" cy="3002915"/>
                <wp:effectExtent l="0" t="6985" r="10795" b="0"/>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9945" cy="3002915"/>
                          <a:chOff x="858" y="229"/>
                          <a:chExt cx="7115" cy="4264"/>
                        </a:xfrm>
                      </wpg:grpSpPr>
                      <wps:wsp>
                        <wps:cNvPr id="4" name="Line 3"/>
                        <wps:cNvCnPr/>
                        <wps:spPr bwMode="auto">
                          <a:xfrm>
                            <a:off x="2772" y="2181"/>
                            <a:ext cx="0" cy="185"/>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 name="Line 4"/>
                        <wps:cNvCnPr/>
                        <wps:spPr bwMode="auto">
                          <a:xfrm flipH="1">
                            <a:off x="2770" y="2356"/>
                            <a:ext cx="1448"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 name="Rectangle 5"/>
                        <wps:cNvSpPr>
                          <a:spLocks noChangeArrowheads="1"/>
                        </wps:cNvSpPr>
                        <wps:spPr bwMode="auto">
                          <a:xfrm>
                            <a:off x="3898" y="229"/>
                            <a:ext cx="2725" cy="533"/>
                          </a:xfrm>
                          <a:prstGeom prst="rect">
                            <a:avLst/>
                          </a:prstGeom>
                          <a:solidFill>
                            <a:srgbClr val="FFFFFF"/>
                          </a:solidFill>
                          <a:ln w="9360" cap="sq">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7" name="Text Box 6"/>
                        <wps:cNvSpPr txBox="1">
                          <a:spLocks noChangeArrowheads="1"/>
                        </wps:cNvSpPr>
                        <wps:spPr bwMode="auto">
                          <a:xfrm>
                            <a:off x="3684" y="341"/>
                            <a:ext cx="3325" cy="4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tabs>
                                  <w:tab w:val="left" w:pos="0"/>
                                  <w:tab w:val="left" w:pos="1080"/>
                                </w:tabs>
                                <w:overflowPunct w:val="0"/>
                                <w:ind w:firstLine="660"/>
                                <w:rPr>
                                  <w:rFonts w:cs="Times New Roman"/>
                                  <w:kern w:val="1"/>
                                  <w:szCs w:val="28"/>
                                  <w:lang w:val="uk-UA"/>
                                </w:rPr>
                              </w:pPr>
                              <w:r>
                                <w:rPr>
                                  <w:rFonts w:cs="Times New Roman"/>
                                  <w:kern w:val="1"/>
                                  <w:szCs w:val="28"/>
                                  <w:lang w:val="uk-UA"/>
                                </w:rPr>
                                <w:t>Вхідний текст</w:t>
                              </w:r>
                            </w:p>
                          </w:txbxContent>
                        </wps:txbx>
                        <wps:bodyPr rot="0" vert="horz" wrap="square" lIns="0" tIns="0" rIns="0" bIns="0" anchor="t" anchorCtr="0">
                          <a:noAutofit/>
                        </wps:bodyPr>
                      </wps:wsp>
                      <wps:wsp>
                        <wps:cNvPr id="8" name="Line 7"/>
                        <wps:cNvCnPr/>
                        <wps:spPr bwMode="auto">
                          <a:xfrm flipV="1">
                            <a:off x="5381" y="766"/>
                            <a:ext cx="0" cy="267"/>
                          </a:xfrm>
                          <a:prstGeom prst="line">
                            <a:avLst/>
                          </a:prstGeom>
                          <a:noFill/>
                          <a:ln w="9360" cap="sq">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Rectangle 8"/>
                        <wps:cNvSpPr>
                          <a:spLocks noChangeArrowheads="1"/>
                        </wps:cNvSpPr>
                        <wps:spPr bwMode="auto">
                          <a:xfrm>
                            <a:off x="3628" y="1040"/>
                            <a:ext cx="3370" cy="533"/>
                          </a:xfrm>
                          <a:prstGeom prst="rect">
                            <a:avLst/>
                          </a:prstGeom>
                          <a:solidFill>
                            <a:srgbClr val="FFFFFF"/>
                          </a:solidFill>
                          <a:ln w="9360" cap="sq">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0" name="Text Box 9"/>
                        <wps:cNvSpPr txBox="1">
                          <a:spLocks noChangeArrowheads="1"/>
                        </wps:cNvSpPr>
                        <wps:spPr bwMode="auto">
                          <a:xfrm>
                            <a:off x="3189" y="1210"/>
                            <a:ext cx="4015" cy="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tabs>
                                  <w:tab w:val="left" w:pos="0"/>
                                  <w:tab w:val="left" w:pos="1080"/>
                                </w:tabs>
                                <w:overflowPunct w:val="0"/>
                                <w:ind w:firstLine="660"/>
                                <w:rPr>
                                  <w:rFonts w:cs="Times New Roman"/>
                                  <w:kern w:val="1"/>
                                  <w:szCs w:val="28"/>
                                  <w:lang w:val="uk-UA"/>
                                </w:rPr>
                              </w:pPr>
                              <w:r>
                                <w:rPr>
                                  <w:rFonts w:cs="Times New Roman"/>
                                  <w:kern w:val="1"/>
                                  <w:szCs w:val="28"/>
                                  <w:lang w:val="uk-UA"/>
                                </w:rPr>
                                <w:t>Початкова перестановка</w:t>
                              </w:r>
                            </w:p>
                          </w:txbxContent>
                        </wps:txbx>
                        <wps:bodyPr rot="0" vert="horz" wrap="square" lIns="0" tIns="0" rIns="0" bIns="0" anchor="t" anchorCtr="0">
                          <a:noAutofit/>
                        </wps:bodyPr>
                      </wps:wsp>
                      <wps:wsp>
                        <wps:cNvPr id="11" name="Line 10"/>
                        <wps:cNvCnPr/>
                        <wps:spPr bwMode="auto">
                          <a:xfrm flipV="1">
                            <a:off x="5355" y="1578"/>
                            <a:ext cx="0" cy="456"/>
                          </a:xfrm>
                          <a:prstGeom prst="line">
                            <a:avLst/>
                          </a:prstGeom>
                          <a:noFill/>
                          <a:ln w="9360" cap="sq">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Rectangle 11"/>
                        <wps:cNvSpPr>
                          <a:spLocks noChangeArrowheads="1"/>
                        </wps:cNvSpPr>
                        <wps:spPr bwMode="auto">
                          <a:xfrm>
                            <a:off x="4228" y="2045"/>
                            <a:ext cx="2260" cy="419"/>
                          </a:xfrm>
                          <a:prstGeom prst="rect">
                            <a:avLst/>
                          </a:prstGeom>
                          <a:solidFill>
                            <a:srgbClr val="FFFFFF"/>
                          </a:solidFill>
                          <a:ln w="9360" cap="sq">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3" name="Line 12"/>
                        <wps:cNvCnPr/>
                        <wps:spPr bwMode="auto">
                          <a:xfrm flipV="1">
                            <a:off x="6495" y="2215"/>
                            <a:ext cx="1478" cy="4"/>
                          </a:xfrm>
                          <a:prstGeom prst="line">
                            <a:avLst/>
                          </a:prstGeom>
                          <a:noFill/>
                          <a:ln w="9360" cap="sq">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Text Box 13"/>
                        <wps:cNvSpPr txBox="1">
                          <a:spLocks noChangeArrowheads="1"/>
                        </wps:cNvSpPr>
                        <wps:spPr bwMode="auto">
                          <a:xfrm>
                            <a:off x="6252" y="1860"/>
                            <a:ext cx="1538" cy="2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tabs>
                                  <w:tab w:val="left" w:pos="0"/>
                                  <w:tab w:val="left" w:pos="1080"/>
                                </w:tabs>
                                <w:overflowPunct w:val="0"/>
                                <w:ind w:firstLine="660"/>
                                <w:jc w:val="center"/>
                                <w:rPr>
                                  <w:rFonts w:cs="Times New Roman"/>
                                  <w:kern w:val="1"/>
                                  <w:szCs w:val="28"/>
                                </w:rPr>
                              </w:pPr>
                              <w:r>
                                <w:rPr>
                                  <w:rFonts w:cs="Times New Roman"/>
                                  <w:kern w:val="1"/>
                                  <w:szCs w:val="28"/>
                                </w:rPr>
                                <w:t>Ключ</w:t>
                              </w:r>
                            </w:p>
                          </w:txbxContent>
                        </wps:txbx>
                        <wps:bodyPr rot="0" vert="horz" wrap="square" lIns="0" tIns="0" rIns="0" bIns="0" anchor="t" anchorCtr="0">
                          <a:noAutofit/>
                        </wps:bodyPr>
                      </wps:wsp>
                      <wps:wsp>
                        <wps:cNvPr id="15" name="Line 14"/>
                        <wps:cNvCnPr/>
                        <wps:spPr bwMode="auto">
                          <a:xfrm flipH="1" flipV="1">
                            <a:off x="2770" y="2170"/>
                            <a:ext cx="1358" cy="4"/>
                          </a:xfrm>
                          <a:prstGeom prst="line">
                            <a:avLst/>
                          </a:prstGeom>
                          <a:noFill/>
                          <a:ln w="9360" cap="sq">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Text Box 15"/>
                        <wps:cNvSpPr txBox="1">
                          <a:spLocks noChangeArrowheads="1"/>
                        </wps:cNvSpPr>
                        <wps:spPr bwMode="auto">
                          <a:xfrm>
                            <a:off x="3865" y="2135"/>
                            <a:ext cx="3340" cy="59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overflowPunct w:val="0"/>
                                <w:jc w:val="left"/>
                                <w:rPr>
                                  <w:rFonts w:cs="Times New Roman"/>
                                  <w:kern w:val="1"/>
                                  <w:szCs w:val="28"/>
                                  <w:lang w:val="uk-UA"/>
                                </w:rPr>
                              </w:pPr>
                              <w:r>
                                <w:rPr>
                                  <w:rFonts w:cs="Times New Roman"/>
                                  <w:kern w:val="1"/>
                                  <w:szCs w:val="28"/>
                                  <w:lang w:val="uk-UA"/>
                                </w:rPr>
                                <w:t>Шифрування</w:t>
                              </w:r>
                            </w:p>
                          </w:txbxContent>
                        </wps:txbx>
                        <wps:bodyPr rot="0" vert="horz" wrap="square" lIns="0" tIns="0" rIns="0" bIns="0" anchor="t" anchorCtr="0">
                          <a:noAutofit/>
                        </wps:bodyPr>
                      </wps:wsp>
                      <wps:wsp>
                        <wps:cNvPr id="17" name="Text Box 16"/>
                        <wps:cNvSpPr txBox="1">
                          <a:spLocks noChangeArrowheads="1"/>
                        </wps:cNvSpPr>
                        <wps:spPr bwMode="auto">
                          <a:xfrm>
                            <a:off x="858" y="2170"/>
                            <a:ext cx="1586" cy="2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tabs>
                                  <w:tab w:val="left" w:pos="0"/>
                                  <w:tab w:val="left" w:pos="1080"/>
                                </w:tabs>
                                <w:overflowPunct w:val="0"/>
                                <w:ind w:firstLine="660"/>
                                <w:rPr>
                                  <w:rFonts w:cs="Times New Roman"/>
                                  <w:kern w:val="1"/>
                                  <w:szCs w:val="28"/>
                                </w:rPr>
                              </w:pPr>
                              <w:r>
                                <w:rPr>
                                  <w:rFonts w:cs="Times New Roman"/>
                                  <w:kern w:val="1"/>
                                  <w:szCs w:val="28"/>
                                </w:rPr>
                                <w:t>16 раз</w:t>
                              </w:r>
                            </w:p>
                          </w:txbxContent>
                        </wps:txbx>
                        <wps:bodyPr rot="0" vert="horz" wrap="square" lIns="0" tIns="0" rIns="0" bIns="0" anchor="t" anchorCtr="0">
                          <a:noAutofit/>
                        </wps:bodyPr>
                      </wps:wsp>
                      <wps:wsp>
                        <wps:cNvPr id="18" name="Rectangle 17"/>
                        <wps:cNvSpPr>
                          <a:spLocks noChangeArrowheads="1"/>
                        </wps:cNvSpPr>
                        <wps:spPr bwMode="auto">
                          <a:xfrm>
                            <a:off x="3553" y="3076"/>
                            <a:ext cx="3370" cy="533"/>
                          </a:xfrm>
                          <a:prstGeom prst="rect">
                            <a:avLst/>
                          </a:prstGeom>
                          <a:solidFill>
                            <a:srgbClr val="FFFFFF"/>
                          </a:solidFill>
                          <a:ln w="9360" cap="sq">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9" name="Text Box 18"/>
                        <wps:cNvSpPr txBox="1">
                          <a:spLocks noChangeArrowheads="1"/>
                        </wps:cNvSpPr>
                        <wps:spPr bwMode="auto">
                          <a:xfrm>
                            <a:off x="3189" y="3177"/>
                            <a:ext cx="3941" cy="5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overflowPunct w:val="0"/>
                                <w:jc w:val="left"/>
                                <w:rPr>
                                  <w:rFonts w:cs="Times New Roman"/>
                                  <w:kern w:val="1"/>
                                  <w:szCs w:val="28"/>
                                </w:rPr>
                              </w:pPr>
                              <w:r>
                                <w:rPr>
                                  <w:rFonts w:cs="Times New Roman"/>
                                  <w:kern w:val="1"/>
                                  <w:szCs w:val="28"/>
                                  <w:lang w:val="uk-UA"/>
                                </w:rPr>
                                <w:t>Кінцева</w:t>
                              </w:r>
                              <w:r>
                                <w:rPr>
                                  <w:rFonts w:cs="Times New Roman"/>
                                  <w:kern w:val="1"/>
                                  <w:szCs w:val="28"/>
                                </w:rPr>
                                <w:t xml:space="preserve"> перестановка</w:t>
                              </w:r>
                            </w:p>
                          </w:txbxContent>
                        </wps:txbx>
                        <wps:bodyPr rot="0" vert="horz" wrap="square" lIns="0" tIns="0" rIns="0" bIns="0" anchor="t" anchorCtr="0">
                          <a:noAutofit/>
                        </wps:bodyPr>
                      </wps:wsp>
                      <wps:wsp>
                        <wps:cNvPr id="20" name="Line 19"/>
                        <wps:cNvCnPr/>
                        <wps:spPr bwMode="auto">
                          <a:xfrm flipV="1">
                            <a:off x="5368" y="2470"/>
                            <a:ext cx="8" cy="597"/>
                          </a:xfrm>
                          <a:prstGeom prst="line">
                            <a:avLst/>
                          </a:prstGeom>
                          <a:noFill/>
                          <a:ln w="9360" cap="sq">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Rectangle 20"/>
                        <wps:cNvSpPr>
                          <a:spLocks noChangeArrowheads="1"/>
                        </wps:cNvSpPr>
                        <wps:spPr bwMode="auto">
                          <a:xfrm>
                            <a:off x="4258" y="4026"/>
                            <a:ext cx="2260" cy="419"/>
                          </a:xfrm>
                          <a:prstGeom prst="rect">
                            <a:avLst/>
                          </a:prstGeom>
                          <a:solidFill>
                            <a:srgbClr val="FFFFFF"/>
                          </a:solidFill>
                          <a:ln w="9360" cap="sq">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22" name="Text Box 21"/>
                        <wps:cNvSpPr txBox="1">
                          <a:spLocks noChangeArrowheads="1"/>
                        </wps:cNvSpPr>
                        <wps:spPr bwMode="auto">
                          <a:xfrm>
                            <a:off x="3971" y="4073"/>
                            <a:ext cx="3160" cy="4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rsidR="00310E23" w:rsidRDefault="00310E23" w:rsidP="00310E23">
                              <w:pPr>
                                <w:overflowPunct w:val="0"/>
                                <w:jc w:val="left"/>
                                <w:rPr>
                                  <w:rFonts w:cs="Times New Roman"/>
                                  <w:kern w:val="1"/>
                                  <w:szCs w:val="28"/>
                                </w:rPr>
                              </w:pPr>
                              <w:r>
                                <w:rPr>
                                  <w:rFonts w:cs="Times New Roman"/>
                                  <w:kern w:val="1"/>
                                  <w:szCs w:val="28"/>
                                </w:rPr>
                                <w:t>Шифр</w:t>
                              </w:r>
                              <w:r>
                                <w:rPr>
                                  <w:rFonts w:cs="Times New Roman"/>
                                  <w:kern w:val="1"/>
                                  <w:szCs w:val="28"/>
                                  <w:lang w:val="uk-UA"/>
                                </w:rPr>
                                <w:t>о</w:t>
                              </w:r>
                              <w:r>
                                <w:rPr>
                                  <w:rFonts w:cs="Times New Roman"/>
                                  <w:kern w:val="1"/>
                                  <w:szCs w:val="28"/>
                                </w:rPr>
                                <w:t>текст</w:t>
                              </w:r>
                            </w:p>
                          </w:txbxContent>
                        </wps:txbx>
                        <wps:bodyPr rot="0" vert="horz" wrap="square" lIns="0" tIns="0" rIns="0" bIns="0" anchor="t" anchorCtr="0">
                          <a:noAutofit/>
                        </wps:bodyPr>
                      </wps:wsp>
                      <wps:wsp>
                        <wps:cNvPr id="23" name="Line 22"/>
                        <wps:cNvCnPr/>
                        <wps:spPr bwMode="auto">
                          <a:xfrm flipV="1">
                            <a:off x="5368" y="3615"/>
                            <a:ext cx="0" cy="403"/>
                          </a:xfrm>
                          <a:prstGeom prst="line">
                            <a:avLst/>
                          </a:prstGeom>
                          <a:noFill/>
                          <a:ln w="9360" cap="sq">
                            <a:solidFill>
                              <a:srgbClr val="000000"/>
                            </a:solidFill>
                            <a:miter lim="800000"/>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Группа 3" o:spid="_x0000_s1026" style="position:absolute;left:0;text-align:left;margin-left:42.9pt;margin-top:11.45pt;width:365.35pt;height:236.45pt;z-index:251659264;mso-wrap-distance-left:0;mso-wrap-distance-right:0" coordorigin="858,229" coordsize="7115,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">
                <v:line id="Line 3" o:spid="_x0000_s1027" style="position:absolute;visibility:visible;mso-wrap-style:square" from="2772,2181" to="2772,2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m37MMAAADaAAAADwAAAGRycy9kb3ducmV2LnhtbESPQWsCMRSE70L/Q3iF3jTbKtZujSKC&#10;0IKIVUF6e928btZuXpYk1fXfG0HwOMzMN8x42tpaHMmHyrGC514GgrhwuuJSwW676I5AhIissXZM&#10;Cs4UYDp56Iwx1+7EX3TcxFIkCIccFZgYm1zKUBiyGHquIU7er/MWY5K+lNrjKcFtLV+ybCgtVpwW&#10;DDY0N1T8bf6tApr9oFz1184sV3P/uX/Vh+/Dm1JPj+3sHUSkNt7Dt/aHVjCA65V0A+Tk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Jt+zDAAAA2gAAAA8AAAAAAAAAAAAA&#10;AAAAoQIAAGRycy9kb3ducmV2LnhtbFBLBQYAAAAABAAEAPkAAACRAwAAAAA=&#10;" strokeweight=".26mm">
                  <v:stroke joinstyle="miter" endcap="square"/>
                </v:line>
                <v:line id="Line 4" o:spid="_x0000_s1028" style="position:absolute;flip:x;visibility:visible;mso-wrap-style:square" from="2770,2356" to="4218,2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hAgcMAAADaAAAADwAAAGRycy9kb3ducmV2LnhtbESPQWvCQBSE74L/YXlCb7rR0iIxG1Fp&#10;qacWY8DrM/vMBrNvQ3araX99t1DocZiZb5hsPdhW3Kj3jWMF81kCgrhyuuFaQXl8nS5B+ICssXVM&#10;Cr7IwzofjzJMtbvzgW5FqEWEsE9RgQmhS6X0lSGLfuY64uhdXG8xRNnXUvd4j3DbykWSPEuLDccF&#10;gx3tDFXX4tMqKJLzx16fltvy3Ry/panK09vji1IPk2GzAhFoCP/hv/ZeK3iC3yvxBsj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IQIHDAAAA2gAAAA8AAAAAAAAAAAAA&#10;AAAAoQIAAGRycy9kb3ducmV2LnhtbFBLBQYAAAAABAAEAPkAAACRAwAAAAA=&#10;" strokeweight=".26mm">
                  <v:stroke joinstyle="miter" endcap="square"/>
                </v:line>
                <v:rect id="Rectangle 5" o:spid="_x0000_s1029" style="position:absolute;left:3898;top:229;width:2725;height:53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RgTcQA&#10;AADaAAAADwAAAGRycy9kb3ducmV2LnhtbESPQWvCQBSE7wX/w/KE3pqN0oqkrmJsAznYg7G9P7Kv&#10;STD7NmS3Sdpf7wpCj8PMfMNsdpNpxUC9aywrWEQxCOLS6oYrBZ/n7GkNwnlkja1lUvBLDnbb2cMG&#10;E21HPtFQ+EoECLsEFdTed4mUrqzJoItsRxy8b9sb9EH2ldQ9jgFuWrmM45U02HBYqLGjQ03lpfgx&#10;CtI8eznml9E+t2/xR1q9Z80ffSn1OJ/2ryA8Tf4/fG/nWsEKblfCDZD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0YE3EAAAA2gAAAA8AAAAAAAAAAAAAAAAAmAIAAGRycy9k&#10;b3ducmV2LnhtbFBLBQYAAAAABAAEAPUAAACJAwAAAAA=&#10;" strokeweight=".26mm">
                  <v:stroke joinstyle="round" endcap="square"/>
                </v:rect>
                <v:shapetype id="_x0000_t202" coordsize="21600,21600" o:spt="202" path="m,l,21600r21600,l21600,xe">
                  <v:stroke joinstyle="miter"/>
                  <v:path gradientshapeok="t" o:connecttype="rect"/>
                </v:shapetype>
                <v:shape id="Text Box 6" o:spid="_x0000_s1030" type="#_x0000_t202" style="position:absolute;left:3684;top:341;width:3325;height: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BYC8QA&#10;AADaAAAADwAAAGRycy9kb3ducmV2LnhtbESP3WoCMRSE7wu+QzhC7zRrkVZXo2hB2kKl+APq3SE5&#10;bhY3J8sm1e3bNwWhl8PMfMNM562rxJWaUHpWMOhnIIi1NyUXCva7VW8EIkRkg5VnUvBDAeazzsMU&#10;c+NvvKHrNhYiQTjkqMDGWOdSBm3JYej7mjh5Z984jEk2hTQN3hLcVfIpy56lw5LTgsWaXi3py/bb&#10;Kfj63Onj+G14WNd6f7bL9YcZ4Empx267mICI1Mb/8L39bhS8wN+VdAPk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QWAvEAAAA2gAAAA8AAAAAAAAAAAAAAAAAmAIAAGRycy9k&#10;b3ducmV2LnhtbFBLBQYAAAAABAAEAPUAAACJAwAAAAA=&#10;" filled="f" stroked="f" strokecolor="#3465a4">
                  <v:stroke joinstyle="round"/>
                  <v:textbox inset="0,0,0,0">
                    <w:txbxContent>
                      <w:p w:rsidR="00310E23" w:rsidRDefault="00310E23" w:rsidP="00310E23">
                        <w:pPr>
                          <w:tabs>
                            <w:tab w:val="left" w:pos="0"/>
                            <w:tab w:val="left" w:pos="1080"/>
                          </w:tabs>
                          <w:overflowPunct w:val="0"/>
                          <w:ind w:firstLine="660"/>
                          <w:rPr>
                            <w:rFonts w:cs="Times New Roman"/>
                            <w:kern w:val="1"/>
                            <w:szCs w:val="28"/>
                            <w:lang w:val="uk-UA"/>
                          </w:rPr>
                        </w:pPr>
                        <w:r>
                          <w:rPr>
                            <w:rFonts w:cs="Times New Roman"/>
                            <w:kern w:val="1"/>
                            <w:szCs w:val="28"/>
                            <w:lang w:val="uk-UA"/>
                          </w:rPr>
                          <w:t>Вхідний текст</w:t>
                        </w:r>
                      </w:p>
                    </w:txbxContent>
                  </v:textbox>
                </v:shape>
                <v:line id="Line 7" o:spid="_x0000_s1031" style="position:absolute;flip:y;visibility:visible;mso-wrap-style:square" from="5381,766" to="5381,1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azzsAAAADaAAAADwAAAGRycy9kb3ducmV2LnhtbERPy4rCMBTdC/5DuII7TRVGtBpFFAdx&#10;NT5mwN2ludN2bG5KEzXO15uF4PJw3rNFMJW4UeNKywoG/QQEcWZ1ybmC03HTG4NwHlljZZkUPMjB&#10;Yt5uzTDV9s57uh18LmIIuxQVFN7XqZQuK8ig69uaOHK/tjHoI2xyqRu8x3BTyWGSjKTBkmNDgTWt&#10;Csouh6tRwJONr4+D8FWuvv/Xf58/57BLPpTqdsJyCsJT8G/xy73VCuLWeCXeADl/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CWs87AAAAA2gAAAA8AAAAAAAAAAAAAAAAA&#10;oQIAAGRycy9kb3ducmV2LnhtbFBLBQYAAAAABAAEAPkAAACOAwAAAAA=&#10;" strokeweight=".26mm">
                  <v:stroke startarrow="block" joinstyle="miter" endcap="square"/>
                </v:line>
                <v:rect id="Rectangle 8" o:spid="_x0000_s1032" style="position:absolute;left:3628;top:1040;width:3370;height:53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v0P8QA&#10;AADaAAAADwAAAGRycy9kb3ducmV2LnhtbESPzWrDMBCE74W8g9hAb42c0JbUiRzyZ/ChOcRt74u1&#10;sY2tlbGU2OnTV4VCj8PMfMOsN6NpxY16V1tWMJ9FIIgLq2suFXx+pE9LEM4ja2wtk4I7Odgkk4c1&#10;xtoOfKZb7ksRIOxiVFB538VSuqIig25mO+LgXWxv0AfZl1L3OAS4aeUiil6lwZrDQoUd7Ssqmvxq&#10;FOyy9OU9awb73B6i0648pvU3fSn1OB23KxCeRv8f/mtnWsEb/F4JN0A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r9D/EAAAA2gAAAA8AAAAAAAAAAAAAAAAAmAIAAGRycy9k&#10;b3ducmV2LnhtbFBLBQYAAAAABAAEAPUAAACJAwAAAAA=&#10;" strokeweight=".26mm">
                  <v:stroke joinstyle="round" endcap="square"/>
                </v:rect>
                <v:shape id="Text Box 9" o:spid="_x0000_s1033" type="#_x0000_t202" style="position:absolute;left:3189;top:1210;width:401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Bs28YA&#10;AADbAAAADwAAAGRycy9kb3ducmV2LnhtbESPQWsCMRCF7wX/Qxiht5pVStHVKK1Q2kKlVAXtbUjG&#10;zdLNZNmkuv33zqHQ2wzvzXvfLFZ9aNSZulRHNjAeFaCIbXQ1Vwb2u+e7KaiUkR02kcnALyVYLQc3&#10;CyxdvPAnnbe5UhLCqUQDPue21DpZTwHTKLbEop1iFzDL2lXadXiR8NDoSVE86IA1S4PHltae7Pf2&#10;Jxj4eN/Z4+zl/rBp7f7knzZvboxfxtwO+8c5qEx9/jf/Xb86wRd6+UUG0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Bs28YAAADbAAAADwAAAAAAAAAAAAAAAACYAgAAZHJz&#10;L2Rvd25yZXYueG1sUEsFBgAAAAAEAAQA9QAAAIsDAAAAAA==&#10;" filled="f" stroked="f" strokecolor="#3465a4">
                  <v:stroke joinstyle="round"/>
                  <v:textbox inset="0,0,0,0">
                    <w:txbxContent>
                      <w:p w:rsidR="00310E23" w:rsidRDefault="00310E23" w:rsidP="00310E23">
                        <w:pPr>
                          <w:tabs>
                            <w:tab w:val="left" w:pos="0"/>
                            <w:tab w:val="left" w:pos="1080"/>
                          </w:tabs>
                          <w:overflowPunct w:val="0"/>
                          <w:ind w:firstLine="660"/>
                          <w:rPr>
                            <w:rFonts w:cs="Times New Roman"/>
                            <w:kern w:val="1"/>
                            <w:szCs w:val="28"/>
                            <w:lang w:val="uk-UA"/>
                          </w:rPr>
                        </w:pPr>
                        <w:r>
                          <w:rPr>
                            <w:rFonts w:cs="Times New Roman"/>
                            <w:kern w:val="1"/>
                            <w:szCs w:val="28"/>
                            <w:lang w:val="uk-UA"/>
                          </w:rPr>
                          <w:t>Початкова перестановка</w:t>
                        </w:r>
                      </w:p>
                    </w:txbxContent>
                  </v:textbox>
                </v:shape>
                <v:line id="Line 10" o:spid="_x0000_s1034" style="position:absolute;flip:y;visibility:visible;mso-wrap-style:square" from="5355,1578" to="5355,2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1yg8IAAADbAAAADwAAAGRycy9kb3ducmV2LnhtbERPS2sCMRC+F/wPYQRvNbsFxa5GKRZF&#10;PPmogrdhM93ddjNZNlGjv74pCN7m43vOZBZMLS7UusqygrSfgCDOra64UPC1X7yOQDiPrLG2TApu&#10;5GA27bxMMNP2ylu67HwhYgi7DBWU3jeZlC4vyaDr24Y4ct+2NegjbAupW7zGcFPLtyQZSoMVx4YS&#10;G5qXlP/uzkYBvy98s0/Dppof7p8/y+MprJOBUr1u+BiD8BT8U/xwr3Scn8L/L/EAOf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n1yg8IAAADbAAAADwAAAAAAAAAAAAAA&#10;AAChAgAAZHJzL2Rvd25yZXYueG1sUEsFBgAAAAAEAAQA+QAAAJADAAAAAA==&#10;" strokeweight=".26mm">
                  <v:stroke startarrow="block" joinstyle="miter" endcap="square"/>
                </v:line>
                <v:rect id="Rectangle 11" o:spid="_x0000_s1035" style="position:absolute;left:4228;top:2045;width:2260;height:41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TjfsAA&#10;AADbAAAADwAAAGRycy9kb3ducmV2LnhtbERPS4vCMBC+L/gfwgje1lRxF6lG8VXowT34ug/N2Bab&#10;SWmirf76jbCwt/n4njNfdqYSD2pcaVnBaBiBIM6sLjlXcD4ln1MQziNrrCyTgic5WC56H3OMtW35&#10;QI+jz0UIYRejgsL7OpbSZQUZdENbEwfuahuDPsAml7rBNoSbSo6j6FsaLDk0FFjTpqDsdrwbBes0&#10;+dqnt9ZOqm30s853Sfmii1KDfreagfDU+X/xnzvVYf4Y3r+E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4TjfsAAAADbAAAADwAAAAAAAAAAAAAAAACYAgAAZHJzL2Rvd25y&#10;ZXYueG1sUEsFBgAAAAAEAAQA9QAAAIUDAAAAAA==&#10;" strokeweight=".26mm">
                  <v:stroke joinstyle="round" endcap="square"/>
                </v:rect>
                <v:line id="Line 12" o:spid="_x0000_s1036" style="position:absolute;flip:y;visibility:visible;mso-wrap-style:square" from="6495,2215" to="7973,2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NJb8IAAADbAAAADwAAAGRycy9kb3ducmV2LnhtbERPS2sCMRC+F/wPYQRvNavSYlejiKIU&#10;Tz7agrdhM+6ubibLJmrsr2+Egrf5+J4zngZTiSs1rrSsoNdNQBBnVpecK/jaL1+HIJxH1lhZJgV3&#10;cjCdtF7GmGp74y1ddz4XMYRdigoK7+tUSpcVZNB1bU0cuaNtDPoIm1zqBm8x3FSynyTv0mDJsaHA&#10;muYFZefdxSjgj6Wv972wKeffv4vT6ucQ1smbUp12mI1AeAr+Kf53f+o4fwCPX+IBcvI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eNJb8IAAADbAAAADwAAAAAAAAAAAAAA&#10;AAChAgAAZHJzL2Rvd25yZXYueG1sUEsFBgAAAAAEAAQA+QAAAJADAAAAAA==&#10;" strokeweight=".26mm">
                  <v:stroke startarrow="block" joinstyle="miter" endcap="square"/>
                </v:line>
                <v:shape id="Text Box 13" o:spid="_x0000_s1037" type="#_x0000_t202" style="position:absolute;left:6252;top:1860;width:1538;height:2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q2MMA&#10;AADbAAAADwAAAGRycy9kb3ducmV2LnhtbERPTWsCMRC9C/0PYQq9adYiYlejVKFUoVK6CuptSMbN&#10;0s1k2UTd/vumIPQ2j/c5s0XnanGlNlSeFQwHGQhi7U3FpYL97q0/AREissHaMyn4oQCL+UNvhrnx&#10;N/6iaxFLkUI45KjAxtjkUgZtyWEY+IY4cWffOowJtqU0Ld5SuKvlc5aNpcOKU4PFhlaW9HdxcQo+&#10;P3b6+PI+OmwbvT/b5XZjhnhS6umxe52CiNTFf/HdvTZp/gj+fkkH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tq2MMAAADbAAAADwAAAAAAAAAAAAAAAACYAgAAZHJzL2Rv&#10;d25yZXYueG1sUEsFBgAAAAAEAAQA9QAAAIgDAAAAAA==&#10;" filled="f" stroked="f" strokecolor="#3465a4">
                  <v:stroke joinstyle="round"/>
                  <v:textbox inset="0,0,0,0">
                    <w:txbxContent>
                      <w:p w:rsidR="00310E23" w:rsidRDefault="00310E23" w:rsidP="00310E23">
                        <w:pPr>
                          <w:tabs>
                            <w:tab w:val="left" w:pos="0"/>
                            <w:tab w:val="left" w:pos="1080"/>
                          </w:tabs>
                          <w:overflowPunct w:val="0"/>
                          <w:ind w:firstLine="660"/>
                          <w:jc w:val="center"/>
                          <w:rPr>
                            <w:rFonts w:cs="Times New Roman"/>
                            <w:kern w:val="1"/>
                            <w:szCs w:val="28"/>
                          </w:rPr>
                        </w:pPr>
                        <w:r>
                          <w:rPr>
                            <w:rFonts w:cs="Times New Roman"/>
                            <w:kern w:val="1"/>
                            <w:szCs w:val="28"/>
                          </w:rPr>
                          <w:t>Ключ</w:t>
                        </w:r>
                      </w:p>
                    </w:txbxContent>
                  </v:textbox>
                </v:shape>
                <v:line id="Line 14" o:spid="_x0000_s1038" style="position:absolute;flip:x y;visibility:visible;mso-wrap-style:square" from="2770,2170" to="4128,2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Rw3sEAAADbAAAADwAAAGRycy9kb3ducmV2LnhtbERP32vCMBB+H/g/hBP2Ipo62CadUUQQ&#10;+ro6po9nc2uqzaUkse3++2Uw2Nt9fD9vvR1tK3ryoXGsYLnIQBBXTjdcK/g4HuYrECEia2wdk4Jv&#10;CrDdTB7WmGs38Dv1ZaxFCuGQowITY5dLGSpDFsPCdcSJ+3LeYkzQ11J7HFK4beVTlr1Iiw2nBoMd&#10;7Q1Vt/JuFWSz6zmc5Ph5L8xxtjwdXn2sL0o9TsfdG4hIY/wX/7kLneY/w+8v6QC5+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lHDewQAAANsAAAAPAAAAAAAAAAAAAAAA&#10;AKECAABkcnMvZG93bnJldi54bWxQSwUGAAAAAAQABAD5AAAAjwMAAAAA&#10;" strokeweight=".26mm">
                  <v:stroke startarrow="block" joinstyle="miter" endcap="square"/>
                </v:line>
                <v:shape id="Text Box 15" o:spid="_x0000_s1039" type="#_x0000_t202" style="position:absolute;left:3865;top:2135;width:3340;height: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VRNMIA&#10;AADbAAAADwAAAGRycy9kb3ducmV2LnhtbERP22oCMRB9L/gPYYS+1awiUrdGsQWxBUW8QNu3IRk3&#10;i5vJskl1/XsjFHybw7nOZNa6SpypCaVnBf1eBoJYe1NyoeCwX7y8gggR2WDlmRRcKcBs2nmaYG78&#10;hbd03sVCpBAOOSqwMda5lEFbchh6viZO3NE3DmOCTSFNg5cU7io5yLKRdFhyarBY04clfdr9OQWb&#10;1V7/jJfD73WtD0f7vv4yffxV6rnbzt9ARGrjQ/zv/jRp/gjuv6QD5PQ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ZVE0wgAAANsAAAAPAAAAAAAAAAAAAAAAAJgCAABkcnMvZG93&#10;bnJldi54bWxQSwUGAAAAAAQABAD1AAAAhwMAAAAA&#10;" filled="f" stroked="f" strokecolor="#3465a4">
                  <v:stroke joinstyle="round"/>
                  <v:textbox inset="0,0,0,0">
                    <w:txbxContent>
                      <w:p w:rsidR="00310E23" w:rsidRDefault="00310E23" w:rsidP="00310E23">
                        <w:pPr>
                          <w:overflowPunct w:val="0"/>
                          <w:jc w:val="left"/>
                          <w:rPr>
                            <w:rFonts w:cs="Times New Roman"/>
                            <w:kern w:val="1"/>
                            <w:szCs w:val="28"/>
                            <w:lang w:val="uk-UA"/>
                          </w:rPr>
                        </w:pPr>
                        <w:r>
                          <w:rPr>
                            <w:rFonts w:cs="Times New Roman"/>
                            <w:kern w:val="1"/>
                            <w:szCs w:val="28"/>
                            <w:lang w:val="uk-UA"/>
                          </w:rPr>
                          <w:t>Шифрування</w:t>
                        </w:r>
                      </w:p>
                    </w:txbxContent>
                  </v:textbox>
                </v:shape>
                <v:shape id="Text Box 16" o:spid="_x0000_s1040" type="#_x0000_t202" style="position:absolute;left:858;top:2170;width:1586;height: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n0r8MA&#10;AADbAAAADwAAAGRycy9kb3ducmV2LnhtbERP22oCMRB9L/gPYYS+adYira5G0YK0hUrxAurbkIyb&#10;xc1k2aS6/fumIPRtDuc603nrKnGlJpSeFQz6GQhi7U3JhYL9btUbgQgR2WDlmRT8UID5rPMwxdz4&#10;G2/ouo2FSCEcclRgY6xzKYO25DD0fU2cuLNvHMYEm0KaBm8p3FXyKcuepcOSU4PFml4t6cv22yn4&#10;+tzp4/hteFjXen+2y/WHGeBJqcduu5iAiNTGf/Hd/W7S/Bf4+yUdIG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n0r8MAAADbAAAADwAAAAAAAAAAAAAAAACYAgAAZHJzL2Rv&#10;d25yZXYueG1sUEsFBgAAAAAEAAQA9QAAAIgDAAAAAA==&#10;" filled="f" stroked="f" strokecolor="#3465a4">
                  <v:stroke joinstyle="round"/>
                  <v:textbox inset="0,0,0,0">
                    <w:txbxContent>
                      <w:p w:rsidR="00310E23" w:rsidRDefault="00310E23" w:rsidP="00310E23">
                        <w:pPr>
                          <w:tabs>
                            <w:tab w:val="left" w:pos="0"/>
                            <w:tab w:val="left" w:pos="1080"/>
                          </w:tabs>
                          <w:overflowPunct w:val="0"/>
                          <w:ind w:firstLine="660"/>
                          <w:rPr>
                            <w:rFonts w:cs="Times New Roman"/>
                            <w:kern w:val="1"/>
                            <w:szCs w:val="28"/>
                          </w:rPr>
                        </w:pPr>
                        <w:r>
                          <w:rPr>
                            <w:rFonts w:cs="Times New Roman"/>
                            <w:kern w:val="1"/>
                            <w:szCs w:val="28"/>
                          </w:rPr>
                          <w:t>16 раз</w:t>
                        </w:r>
                      </w:p>
                    </w:txbxContent>
                  </v:textbox>
                </v:shape>
                <v:rect id="Rectangle 17" o:spid="_x0000_s1041" style="position:absolute;left:3553;top:3076;width:3370;height:533;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zUlMQA&#10;AADbAAAADwAAAGRycy9kb3ducmV2LnhtbESPzW7CQAyE75V4h5WReisbEK1QYEFAiZRDe+DvbmVN&#10;EpH1RtktSfv09aFSb7ZmPPN5tRlcox7UhdqzgekkAUVceFtzaeByzl4WoEJEtth4JgPfFGCzHj2t&#10;MLW+5yM9TrFUEsIhRQNVjG2qdSgqchgmviUW7eY7h1HWrtS2w17CXaNnSfKmHdYsDRW2tK+ouJ++&#10;nIFdnr1+5Pfez5v35HNXHrL6h67GPI+H7RJUpCH+m/+ucyv4Aiu/yAB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s1JTEAAAA2wAAAA8AAAAAAAAAAAAAAAAAmAIAAGRycy9k&#10;b3ducmV2LnhtbFBLBQYAAAAABAAEAPUAAACJAwAAAAA=&#10;" strokeweight=".26mm">
                  <v:stroke joinstyle="round" endcap="square"/>
                </v:rect>
                <v:shape id="Text Box 18" o:spid="_x0000_s1042" type="#_x0000_t202" style="position:absolute;left:3189;top:3177;width:3941;height:5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rFRsMA&#10;AADbAAAADwAAAGRycy9kb3ducmV2LnhtbERP22oCMRB9L/gPYQTfulmLFF2NYgtiC5XiBdS3IRk3&#10;SzeTZZPq9u+bgtC3OZzrzBadq8WV2lB5VjDMchDE2puKSwWH/epxDCJEZIO1Z1LwQwEW897DDAvj&#10;b7yl6y6WIoVwKFCBjbEppAzaksOQ+YY4cRffOowJtqU0Ld5SuKvlU54/S4cVpwaLDb1a0l+7b6fg&#10;82OvT5P16Lhp9OFiXzbvZohnpQb9bjkFEamL/+K7+82k+RP4+yUdIO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rFRsMAAADbAAAADwAAAAAAAAAAAAAAAACYAgAAZHJzL2Rv&#10;d25yZXYueG1sUEsFBgAAAAAEAAQA9QAAAIgDAAAAAA==&#10;" filled="f" stroked="f" strokecolor="#3465a4">
                  <v:stroke joinstyle="round"/>
                  <v:textbox inset="0,0,0,0">
                    <w:txbxContent>
                      <w:p w:rsidR="00310E23" w:rsidRDefault="00310E23" w:rsidP="00310E23">
                        <w:pPr>
                          <w:overflowPunct w:val="0"/>
                          <w:jc w:val="left"/>
                          <w:rPr>
                            <w:rFonts w:cs="Times New Roman"/>
                            <w:kern w:val="1"/>
                            <w:szCs w:val="28"/>
                          </w:rPr>
                        </w:pPr>
                        <w:r>
                          <w:rPr>
                            <w:rFonts w:cs="Times New Roman"/>
                            <w:kern w:val="1"/>
                            <w:szCs w:val="28"/>
                            <w:lang w:val="uk-UA"/>
                          </w:rPr>
                          <w:t>Кінцева</w:t>
                        </w:r>
                        <w:r>
                          <w:rPr>
                            <w:rFonts w:cs="Times New Roman"/>
                            <w:kern w:val="1"/>
                            <w:szCs w:val="28"/>
                          </w:rPr>
                          <w:t xml:space="preserve"> перестановка</w:t>
                        </w:r>
                      </w:p>
                    </w:txbxContent>
                  </v:textbox>
                </v:shape>
                <v:line id="Line 19" o:spid="_x0000_s1043" style="position:absolute;flip:y;visibility:visible;mso-wrap-style:square" from="5368,2470" to="5376,3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0dpcIAAADbAAAADwAAAGRycy9kb3ducmV2LnhtbERPy2rCQBTdF/yH4Qru6sRAS5s6ikRS&#10;xJX1Be4umdskbeZOyIxx6td3FoUuD+c9XwbTioF611hWMJsmIIhLqxuuFBwPxeMLCOeRNbaWScEP&#10;OVguRg9zzLS98QcNe1+JGMIuQwW1910mpStrMuimtiOO3KftDfoI+0rqHm8x3LQyTZJnabDh2FBj&#10;R3lN5ff+ahTwa+G7wyzsmvx0X3+9ny9hmzwpNRmH1RsIT8H/i//cG60gjevjl/gD5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10dpcIAAADbAAAADwAAAAAAAAAAAAAA&#10;AAChAgAAZHJzL2Rvd25yZXYueG1sUEsFBgAAAAAEAAQA+QAAAJADAAAAAA==&#10;" strokeweight=".26mm">
                  <v:stroke startarrow="block" joinstyle="miter" endcap="square"/>
                </v:line>
                <v:rect id="Rectangle 20" o:spid="_x0000_s1044" style="position:absolute;left:4258;top:4026;width:2260;height:419;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q3tMQA&#10;AADbAAAADwAAAGRycy9kb3ducmV2LnhtbESPQWvCQBSE7wX/w/KE3ppNpJYSXcVoAznUQ9N6f2Sf&#10;STD7NmS3Ju2vdwtCj8PMfMOst5PpxJUG11pWkEQxCOLK6pZrBV+f+dMrCOeRNXaWScEPOdhuZg9r&#10;TLUd+YOupa9FgLBLUUHjfZ9K6aqGDLrI9sTBO9vBoA9yqKUecAxw08lFHL9Igy2HhQZ72jdUXcpv&#10;oyAr8uV7cRntc3eIj1n9lre/dFLqcT7tViA8Tf4/fG8XWsEigb8v4Qf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6t7TEAAAA2wAAAA8AAAAAAAAAAAAAAAAAmAIAAGRycy9k&#10;b3ducmV2LnhtbFBLBQYAAAAABAAEAPUAAACJAwAAAAA=&#10;" strokeweight=".26mm">
                  <v:stroke joinstyle="round" endcap="square"/>
                </v:rect>
                <v:shape id="Text Box 21" o:spid="_x0000_s1045" type="#_x0000_t202" style="position:absolute;left:3971;top:4073;width:3160;height: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KdisUA&#10;AADbAAAADwAAAGRycy9kb3ducmV2LnhtbESP3WoCMRSE74W+QzgF7zTrIqVujdIWRAtK8Qeqd4fk&#10;uFm6OVk2Ude3bwqFXg4z8w0znXeuFldqQ+VZwWiYgSDW3lRcKjjsF4NnECEiG6w9k4I7BZjPHnpT&#10;LIy/8Zauu1iKBOFQoAIbY1NIGbQlh2HoG+LknX3rMCbZltK0eEtwV8s8y56kw4rTgsWG3i3p793F&#10;Kfhc7/Vxshx/bRp9ONu3zYcZ4Ump/mP3+gIiUhf/w3/tlVGQ5/D7Jf0AOf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p2KxQAAANsAAAAPAAAAAAAAAAAAAAAAAJgCAABkcnMv&#10;ZG93bnJldi54bWxQSwUGAAAAAAQABAD1AAAAigMAAAAA&#10;" filled="f" stroked="f" strokecolor="#3465a4">
                  <v:stroke joinstyle="round"/>
                  <v:textbox inset="0,0,0,0">
                    <w:txbxContent>
                      <w:p w:rsidR="00310E23" w:rsidRDefault="00310E23" w:rsidP="00310E23">
                        <w:pPr>
                          <w:overflowPunct w:val="0"/>
                          <w:jc w:val="left"/>
                          <w:rPr>
                            <w:rFonts w:cs="Times New Roman"/>
                            <w:kern w:val="1"/>
                            <w:szCs w:val="28"/>
                          </w:rPr>
                        </w:pPr>
                        <w:r>
                          <w:rPr>
                            <w:rFonts w:cs="Times New Roman"/>
                            <w:kern w:val="1"/>
                            <w:szCs w:val="28"/>
                          </w:rPr>
                          <w:t>Шифр</w:t>
                        </w:r>
                        <w:r>
                          <w:rPr>
                            <w:rFonts w:cs="Times New Roman"/>
                            <w:kern w:val="1"/>
                            <w:szCs w:val="28"/>
                            <w:lang w:val="uk-UA"/>
                          </w:rPr>
                          <w:t>о</w:t>
                        </w:r>
                        <w:r>
                          <w:rPr>
                            <w:rFonts w:cs="Times New Roman"/>
                            <w:kern w:val="1"/>
                            <w:szCs w:val="28"/>
                          </w:rPr>
                          <w:t>текст</w:t>
                        </w:r>
                      </w:p>
                    </w:txbxContent>
                  </v:textbox>
                </v:shape>
                <v:line id="Line 22" o:spid="_x0000_s1046" style="position:absolute;flip:y;visibility:visible;mso-wrap-style:square" from="5368,3615" to="5368,4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D0sUAAADbAAAADwAAAGRycy9kb3ducmV2LnhtbESPT2vCQBTE7wW/w/IEb3WjUtGYjRSL&#10;pfTU+g+8PbLPJJp9G7Jb3fbTdwtCj8PM/IbJlsE04kqdqy0rGA0TEMSF1TWXCnbb9eMMhPPIGhvL&#10;pOCbHCzz3kOGqbY3/qTrxpciQtilqKDyvk2ldEVFBt3QtsTRO9nOoI+yK6Xu8BbhppHjJJlKgzXH&#10;hQpbWlVUXDZfRgHP177djsJHvdr/vJxfD8fwnjwpNeiH5wUIT8H/h+/tN61gPIG/L/EHy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4+D0sUAAADbAAAADwAAAAAAAAAA&#10;AAAAAAChAgAAZHJzL2Rvd25yZXYueG1sUEsFBgAAAAAEAAQA+QAAAJMDAAAAAA==&#10;" strokeweight=".26mm">
                  <v:stroke startarrow="block" joinstyle="miter" endcap="square"/>
                </v:line>
              </v:group>
            </w:pict>
          </mc:Fallback>
        </mc:AlternateContent>
      </w: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jc w:val="center"/>
        <w:rPr>
          <w:rFonts w:eastAsia="Symbol"/>
          <w:szCs w:val="28"/>
          <w:lang w:val="uk-UA"/>
        </w:rPr>
      </w:pPr>
    </w:p>
    <w:p w:rsidR="00310E23" w:rsidRPr="00E94C30" w:rsidRDefault="00310E23" w:rsidP="00310E23">
      <w:pPr>
        <w:spacing w:line="240" w:lineRule="auto"/>
        <w:jc w:val="center"/>
        <w:rPr>
          <w:rFonts w:eastAsia="Symbol"/>
          <w:szCs w:val="28"/>
          <w:lang w:val="uk-UA"/>
        </w:rPr>
      </w:pPr>
    </w:p>
    <w:p w:rsidR="00310E23" w:rsidRPr="00E94C30" w:rsidRDefault="00310E23" w:rsidP="00310E23">
      <w:pPr>
        <w:spacing w:line="240" w:lineRule="auto"/>
        <w:jc w:val="center"/>
        <w:rPr>
          <w:lang w:val="uk-UA"/>
        </w:rPr>
      </w:pPr>
      <w:r w:rsidRPr="00E94C30">
        <w:rPr>
          <w:rFonts w:eastAsia="Symbol"/>
          <w:szCs w:val="28"/>
          <w:lang w:val="uk-UA"/>
        </w:rPr>
        <w:t>Рисунок 1.3 – Загальна схема шифрування в алгоритмі DES</w:t>
      </w:r>
    </w:p>
    <w:p w:rsidR="00310E23" w:rsidRPr="00E94C30" w:rsidRDefault="00310E23" w:rsidP="00310E23">
      <w:pPr>
        <w:widowControl/>
        <w:tabs>
          <w:tab w:val="left" w:pos="1032"/>
        </w:tabs>
        <w:spacing w:line="240" w:lineRule="auto"/>
        <w:rPr>
          <w:rFonts w:eastAsia="Symbol"/>
          <w:szCs w:val="28"/>
          <w:lang w:val="uk-UA"/>
        </w:rPr>
      </w:pPr>
    </w:p>
    <w:p w:rsidR="00310E23" w:rsidRPr="00E94C30" w:rsidRDefault="00310E23" w:rsidP="00310E23">
      <w:pPr>
        <w:widowControl/>
        <w:tabs>
          <w:tab w:val="left" w:pos="1032"/>
        </w:tabs>
        <w:spacing w:line="240" w:lineRule="auto"/>
        <w:rPr>
          <w:lang w:val="uk-UA"/>
        </w:rPr>
      </w:pPr>
      <w:r w:rsidRPr="00E94C30">
        <w:rPr>
          <w:rFonts w:eastAsia="Symbol"/>
          <w:szCs w:val="28"/>
          <w:lang w:val="uk-UA"/>
        </w:rPr>
        <w:t>Початкова перестановка IP (</w:t>
      </w:r>
      <w:proofErr w:type="spellStart"/>
      <w:r w:rsidRPr="00E94C30">
        <w:rPr>
          <w:rFonts w:eastAsia="Symbol"/>
          <w:szCs w:val="28"/>
          <w:lang w:val="uk-UA"/>
        </w:rPr>
        <w:t>Initial</w:t>
      </w:r>
      <w:proofErr w:type="spellEnd"/>
      <w:r w:rsidRPr="00E94C30">
        <w:rPr>
          <w:rFonts w:eastAsia="Symbol"/>
          <w:szCs w:val="28"/>
          <w:lang w:val="uk-UA"/>
        </w:rPr>
        <w:t xml:space="preserve"> </w:t>
      </w:r>
      <w:proofErr w:type="spellStart"/>
      <w:r w:rsidRPr="00E94C30">
        <w:rPr>
          <w:rFonts w:eastAsia="Symbol"/>
          <w:szCs w:val="28"/>
          <w:lang w:val="uk-UA"/>
        </w:rPr>
        <w:t>Permutation</w:t>
      </w:r>
      <w:proofErr w:type="spellEnd"/>
      <w:r w:rsidRPr="00E94C30">
        <w:rPr>
          <w:rFonts w:eastAsia="Symbol"/>
          <w:szCs w:val="28"/>
          <w:lang w:val="uk-UA"/>
        </w:rPr>
        <w:t>). Згідно з рисунком 1.3 блок вхідного тексту перетворюється за допомогою матриці початкової перестановки IP, тобто біти вхідного блоку переставляються згідно з таблицею 1.1.</w:t>
      </w:r>
    </w:p>
    <w:p w:rsidR="00310E23" w:rsidRPr="00E94C30" w:rsidRDefault="00310E23" w:rsidP="00310E23">
      <w:pPr>
        <w:spacing w:line="240" w:lineRule="auto"/>
        <w:rPr>
          <w:rFonts w:eastAsia="Symbol"/>
          <w:szCs w:val="28"/>
          <w:lang w:val="uk-UA"/>
        </w:rPr>
      </w:pPr>
    </w:p>
    <w:p w:rsidR="00310E23" w:rsidRPr="00D72957" w:rsidRDefault="00310E23" w:rsidP="00310E23">
      <w:pPr>
        <w:spacing w:line="240" w:lineRule="auto"/>
        <w:rPr>
          <w:rFonts w:eastAsia="Symbol"/>
          <w:szCs w:val="28"/>
          <w:lang w:val="uk-UA"/>
        </w:rPr>
      </w:pPr>
      <w:r w:rsidRPr="00D72957">
        <w:rPr>
          <w:rFonts w:eastAsia="Symbol"/>
          <w:szCs w:val="28"/>
          <w:lang w:val="uk-UA"/>
        </w:rPr>
        <w:t>Таблиця 1.1 – Початкова перестановка IP</w:t>
      </w:r>
    </w:p>
    <w:p w:rsidR="00310E23" w:rsidRPr="00D72957" w:rsidRDefault="00310E23" w:rsidP="00310E23">
      <w:pPr>
        <w:spacing w:line="240" w:lineRule="auto"/>
        <w:rPr>
          <w:rFonts w:eastAsia="Symbol"/>
          <w:szCs w:val="28"/>
          <w:lang w:val="uk-UA"/>
        </w:rPr>
      </w:pPr>
    </w:p>
    <w:tbl>
      <w:tblPr>
        <w:tblW w:w="9904" w:type="dxa"/>
        <w:tblInd w:w="-25" w:type="dxa"/>
        <w:tblLayout w:type="fixed"/>
        <w:tblLook w:val="0000" w:firstRow="0" w:lastRow="0" w:firstColumn="0" w:lastColumn="0" w:noHBand="0" w:noVBand="0"/>
      </w:tblPr>
      <w:tblGrid>
        <w:gridCol w:w="615"/>
        <w:gridCol w:w="615"/>
        <w:gridCol w:w="616"/>
        <w:gridCol w:w="616"/>
        <w:gridCol w:w="616"/>
        <w:gridCol w:w="616"/>
        <w:gridCol w:w="616"/>
        <w:gridCol w:w="616"/>
        <w:gridCol w:w="616"/>
        <w:gridCol w:w="616"/>
        <w:gridCol w:w="616"/>
        <w:gridCol w:w="616"/>
        <w:gridCol w:w="616"/>
        <w:gridCol w:w="616"/>
        <w:gridCol w:w="616"/>
        <w:gridCol w:w="666"/>
      </w:tblGrid>
      <w:tr w:rsidR="00310E23" w:rsidRPr="00E94C30" w:rsidTr="00660883">
        <w:trPr>
          <w:trHeight w:hRule="exact" w:val="340"/>
        </w:trPr>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58</w:t>
            </w:r>
          </w:p>
        </w:tc>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50</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42</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34</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26</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18</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10</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60</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52</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44</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36</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28</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20</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12</w:t>
            </w:r>
          </w:p>
        </w:tc>
        <w:tc>
          <w:tcPr>
            <w:tcW w:w="6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w:t>
            </w:r>
          </w:p>
        </w:tc>
      </w:tr>
      <w:tr w:rsidR="00310E23" w:rsidRPr="00E94C30" w:rsidTr="00660883">
        <w:trPr>
          <w:trHeight w:hRule="exact" w:val="340"/>
        </w:trPr>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62</w:t>
            </w:r>
          </w:p>
        </w:tc>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54</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46</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38</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30</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22</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14</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6</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64</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56</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48</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40</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32</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24</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16</w:t>
            </w:r>
          </w:p>
        </w:tc>
        <w:tc>
          <w:tcPr>
            <w:tcW w:w="6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8</w:t>
            </w:r>
          </w:p>
        </w:tc>
      </w:tr>
      <w:tr w:rsidR="00310E23" w:rsidRPr="00E94C30" w:rsidTr="00660883">
        <w:trPr>
          <w:trHeight w:hRule="exact" w:val="340"/>
        </w:trPr>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57</w:t>
            </w:r>
          </w:p>
        </w:tc>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49</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41</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33</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25</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17</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9</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59</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51</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43</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35</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27</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19</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11</w:t>
            </w:r>
          </w:p>
        </w:tc>
        <w:tc>
          <w:tcPr>
            <w:tcW w:w="6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w:t>
            </w:r>
          </w:p>
        </w:tc>
      </w:tr>
      <w:tr w:rsidR="00310E23" w:rsidRPr="00E94C30" w:rsidTr="00660883">
        <w:trPr>
          <w:trHeight w:hRule="exact" w:val="340"/>
        </w:trPr>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61</w:t>
            </w:r>
          </w:p>
        </w:tc>
        <w:tc>
          <w:tcPr>
            <w:tcW w:w="615"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53</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45</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37</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29</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21</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13</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63</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55</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47</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39</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31</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23</w:t>
            </w:r>
          </w:p>
        </w:tc>
        <w:tc>
          <w:tcPr>
            <w:tcW w:w="61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15</w:t>
            </w:r>
          </w:p>
        </w:tc>
        <w:tc>
          <w:tcPr>
            <w:tcW w:w="6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rFonts w:eastAsia="Symbol"/>
                <w:szCs w:val="28"/>
                <w:lang w:val="uk-UA"/>
              </w:rPr>
              <w:t>7</w:t>
            </w:r>
          </w:p>
        </w:tc>
      </w:tr>
    </w:tbl>
    <w:p w:rsidR="00310E23" w:rsidRPr="00E94C30" w:rsidRDefault="00310E23" w:rsidP="00310E23">
      <w:pPr>
        <w:spacing w:line="240" w:lineRule="auto"/>
        <w:rPr>
          <w:rFonts w:eastAsia="Symbol"/>
          <w:szCs w:val="28"/>
          <w:lang w:val="uk-UA"/>
        </w:rPr>
      </w:pPr>
    </w:p>
    <w:p w:rsidR="00310E23" w:rsidRPr="00E94C30" w:rsidRDefault="00310E23" w:rsidP="00310E23">
      <w:pPr>
        <w:spacing w:line="240" w:lineRule="auto"/>
        <w:rPr>
          <w:lang w:val="uk-UA"/>
        </w:rPr>
      </w:pPr>
      <w:r w:rsidRPr="00E94C30">
        <w:rPr>
          <w:rFonts w:eastAsia="Symbol"/>
          <w:szCs w:val="28"/>
          <w:lang w:val="uk-UA"/>
        </w:rPr>
        <w:t xml:space="preserve">Після початкової перестановки 64-бітовий блок IP(Т) приймає участь у 16 циклах перетворення </w:t>
      </w:r>
      <w:proofErr w:type="spellStart"/>
      <w:r w:rsidRPr="00E94C30">
        <w:rPr>
          <w:rFonts w:eastAsia="Symbol"/>
          <w:szCs w:val="28"/>
          <w:lang w:val="uk-UA"/>
        </w:rPr>
        <w:t>Фейстеля</w:t>
      </w:r>
      <w:proofErr w:type="spellEnd"/>
      <w:r w:rsidRPr="00E94C30">
        <w:rPr>
          <w:rFonts w:eastAsia="Symbol"/>
          <w:szCs w:val="28"/>
          <w:lang w:val="uk-UA"/>
        </w:rPr>
        <w:t>.</w:t>
      </w:r>
    </w:p>
    <w:p w:rsidR="00310E23" w:rsidRPr="00E94C30" w:rsidRDefault="00310E23" w:rsidP="00310E23">
      <w:pPr>
        <w:widowControl/>
        <w:tabs>
          <w:tab w:val="left" w:pos="1032"/>
        </w:tabs>
        <w:spacing w:line="240" w:lineRule="auto"/>
        <w:rPr>
          <w:rFonts w:eastAsia="Symbol"/>
          <w:szCs w:val="28"/>
          <w:lang w:val="uk-UA"/>
        </w:rPr>
      </w:pPr>
      <w:r w:rsidRPr="00E94C30">
        <w:rPr>
          <w:rFonts w:eastAsia="Symbol"/>
          <w:szCs w:val="28"/>
          <w:lang w:val="uk-UA"/>
        </w:rPr>
        <w:t>Необхідно розбити IP(Т) на дві частини L</w:t>
      </w:r>
      <w:r w:rsidRPr="00E94C30">
        <w:rPr>
          <w:rFonts w:eastAsia="Symbol"/>
          <w:szCs w:val="28"/>
          <w:vertAlign w:val="subscript"/>
          <w:lang w:val="uk-UA"/>
        </w:rPr>
        <w:t>0</w:t>
      </w:r>
      <w:r w:rsidRPr="00E94C30">
        <w:rPr>
          <w:rFonts w:eastAsia="Symbol"/>
          <w:szCs w:val="28"/>
          <w:lang w:val="uk-UA"/>
        </w:rPr>
        <w:t xml:space="preserve"> та R</w:t>
      </w:r>
      <w:r w:rsidRPr="00E94C30">
        <w:rPr>
          <w:rFonts w:eastAsia="Symbol"/>
          <w:szCs w:val="28"/>
          <w:vertAlign w:val="subscript"/>
          <w:lang w:val="uk-UA"/>
        </w:rPr>
        <w:t>0</w:t>
      </w:r>
      <w:r w:rsidRPr="00E94C30">
        <w:rPr>
          <w:rFonts w:eastAsia="Symbol"/>
          <w:szCs w:val="28"/>
          <w:lang w:val="uk-UA"/>
        </w:rPr>
        <w:t>, де L</w:t>
      </w:r>
      <w:r w:rsidRPr="00E94C30">
        <w:rPr>
          <w:rFonts w:eastAsia="Symbol"/>
          <w:szCs w:val="28"/>
          <w:vertAlign w:val="subscript"/>
          <w:lang w:val="uk-UA"/>
        </w:rPr>
        <w:t>0</w:t>
      </w:r>
      <w:r w:rsidRPr="00E94C30">
        <w:rPr>
          <w:rFonts w:eastAsia="Symbol"/>
          <w:szCs w:val="28"/>
          <w:lang w:val="uk-UA"/>
        </w:rPr>
        <w:t xml:space="preserve"> та R</w:t>
      </w:r>
      <w:r w:rsidRPr="00E94C30">
        <w:rPr>
          <w:rFonts w:eastAsia="Symbol"/>
          <w:szCs w:val="28"/>
          <w:vertAlign w:val="subscript"/>
          <w:lang w:val="uk-UA"/>
        </w:rPr>
        <w:t xml:space="preserve">0  </w:t>
      </w:r>
      <w:r w:rsidRPr="00E94C30">
        <w:rPr>
          <w:rFonts w:eastAsia="Symbol"/>
          <w:szCs w:val="28"/>
          <w:lang w:val="uk-UA"/>
        </w:rPr>
        <w:t>- відповідно 32 старших бітів і 32 молодших бітів блока. ПрипустимоТ</w:t>
      </w:r>
      <w:r w:rsidRPr="00E94C30">
        <w:rPr>
          <w:rFonts w:eastAsia="Symbol"/>
          <w:szCs w:val="28"/>
          <w:vertAlign w:val="subscript"/>
          <w:lang w:val="uk-UA"/>
        </w:rPr>
        <w:t>i-1</w:t>
      </w:r>
      <w:r w:rsidRPr="00E94C30">
        <w:rPr>
          <w:rFonts w:eastAsia="Symbol"/>
          <w:szCs w:val="28"/>
          <w:lang w:val="uk-UA"/>
        </w:rPr>
        <w:t>=L</w:t>
      </w:r>
      <w:r w:rsidRPr="00E94C30">
        <w:rPr>
          <w:rFonts w:eastAsia="Symbol"/>
          <w:szCs w:val="28"/>
          <w:vertAlign w:val="subscript"/>
          <w:lang w:val="uk-UA"/>
        </w:rPr>
        <w:t>i-1</w:t>
      </w:r>
      <w:r w:rsidRPr="00E94C30">
        <w:rPr>
          <w:rFonts w:eastAsia="Symbol"/>
          <w:szCs w:val="28"/>
          <w:lang w:val="uk-UA"/>
        </w:rPr>
        <w:t>R</w:t>
      </w:r>
      <w:r w:rsidRPr="00E94C30">
        <w:rPr>
          <w:rFonts w:eastAsia="Symbol"/>
          <w:szCs w:val="28"/>
          <w:vertAlign w:val="subscript"/>
          <w:lang w:val="uk-UA"/>
        </w:rPr>
        <w:t xml:space="preserve">i-1 </w:t>
      </w:r>
      <w:r w:rsidRPr="00E94C30">
        <w:rPr>
          <w:rFonts w:eastAsia="Symbol"/>
          <w:szCs w:val="28"/>
          <w:lang w:val="uk-UA"/>
        </w:rPr>
        <w:t xml:space="preserve">результат (i-1) ітерації, тоді результат i-ой ітерації </w:t>
      </w:r>
      <w:proofErr w:type="spellStart"/>
      <w:r w:rsidRPr="00E94C30">
        <w:rPr>
          <w:rFonts w:eastAsia="Symbol"/>
          <w:szCs w:val="28"/>
          <w:lang w:val="uk-UA"/>
        </w:rPr>
        <w:t>T</w:t>
      </w:r>
      <w:r w:rsidRPr="00E94C30">
        <w:rPr>
          <w:rFonts w:eastAsia="Symbol"/>
          <w:szCs w:val="28"/>
          <w:vertAlign w:val="subscript"/>
          <w:lang w:val="uk-UA"/>
        </w:rPr>
        <w:t>i</w:t>
      </w:r>
      <w:proofErr w:type="spellEnd"/>
      <w:r w:rsidRPr="00E94C30">
        <w:rPr>
          <w:rFonts w:eastAsia="Symbol"/>
          <w:szCs w:val="28"/>
          <w:lang w:val="uk-UA"/>
        </w:rPr>
        <w:t xml:space="preserve"> = </w:t>
      </w:r>
      <w:proofErr w:type="spellStart"/>
      <w:r w:rsidRPr="00E94C30">
        <w:rPr>
          <w:rFonts w:eastAsia="Symbol"/>
          <w:szCs w:val="28"/>
          <w:lang w:val="uk-UA"/>
        </w:rPr>
        <w:t>L</w:t>
      </w:r>
      <w:r w:rsidRPr="00E94C30">
        <w:rPr>
          <w:rFonts w:eastAsia="Symbol"/>
          <w:szCs w:val="28"/>
          <w:vertAlign w:val="subscript"/>
          <w:lang w:val="uk-UA"/>
        </w:rPr>
        <w:t>i</w:t>
      </w:r>
      <w:r w:rsidRPr="00E94C30">
        <w:rPr>
          <w:rFonts w:eastAsia="Symbol"/>
          <w:szCs w:val="28"/>
          <w:lang w:val="uk-UA"/>
        </w:rPr>
        <w:t>R</w:t>
      </w:r>
      <w:r w:rsidRPr="00E94C30">
        <w:rPr>
          <w:rFonts w:eastAsia="Symbol"/>
          <w:szCs w:val="28"/>
          <w:vertAlign w:val="subscript"/>
          <w:lang w:val="uk-UA"/>
        </w:rPr>
        <w:t>i</w:t>
      </w:r>
      <w:proofErr w:type="spellEnd"/>
      <w:r w:rsidRPr="00E94C30">
        <w:rPr>
          <w:rFonts w:eastAsia="Symbol"/>
          <w:szCs w:val="28"/>
          <w:lang w:val="uk-UA"/>
        </w:rPr>
        <w:t xml:space="preserve"> знаходиться:</w:t>
      </w:r>
    </w:p>
    <w:p w:rsidR="00310E23" w:rsidRPr="00E94C30" w:rsidRDefault="00310E23" w:rsidP="00310E23">
      <w:pPr>
        <w:widowControl/>
        <w:tabs>
          <w:tab w:val="left" w:pos="1032"/>
        </w:tabs>
        <w:spacing w:line="240" w:lineRule="auto"/>
        <w:rPr>
          <w:lang w:val="uk-UA"/>
        </w:rPr>
      </w:pPr>
    </w:p>
    <w:p w:rsidR="00310E23" w:rsidRPr="00D72957" w:rsidRDefault="00310E23" w:rsidP="00310E23">
      <w:pPr>
        <w:pStyle w:val="af1"/>
        <w:rPr>
          <w:i/>
        </w:rPr>
      </w:pPr>
      <w:proofErr w:type="spellStart"/>
      <w:r w:rsidRPr="00D72957">
        <w:rPr>
          <w:rFonts w:eastAsia="Symbol"/>
          <w:i/>
        </w:rPr>
        <w:t>L</w:t>
      </w:r>
      <w:r w:rsidRPr="00D72957">
        <w:rPr>
          <w:rFonts w:eastAsia="Symbol"/>
          <w:i/>
          <w:vertAlign w:val="subscript"/>
        </w:rPr>
        <w:t>i</w:t>
      </w:r>
      <w:proofErr w:type="spellEnd"/>
      <w:r w:rsidRPr="00D72957">
        <w:rPr>
          <w:rFonts w:eastAsia="Symbol"/>
          <w:i/>
          <w:vertAlign w:val="subscript"/>
        </w:rPr>
        <w:t xml:space="preserve"> </w:t>
      </w:r>
      <w:r w:rsidRPr="00D72957">
        <w:rPr>
          <w:rFonts w:eastAsia="Symbol"/>
          <w:i/>
        </w:rPr>
        <w:t>= R</w:t>
      </w:r>
      <w:r w:rsidRPr="00D72957">
        <w:rPr>
          <w:rFonts w:eastAsia="Symbol"/>
          <w:i/>
          <w:vertAlign w:val="subscript"/>
        </w:rPr>
        <w:t>i-1</w:t>
      </w:r>
    </w:p>
    <w:p w:rsidR="00310E23" w:rsidRPr="00D72957" w:rsidRDefault="00310E23" w:rsidP="00310E23">
      <w:pPr>
        <w:pStyle w:val="af1"/>
        <w:rPr>
          <w:i/>
        </w:rPr>
      </w:pPr>
      <w:proofErr w:type="spellStart"/>
      <w:r w:rsidRPr="00D72957">
        <w:rPr>
          <w:rFonts w:eastAsia="Symbol"/>
          <w:i/>
        </w:rPr>
        <w:t>R</w:t>
      </w:r>
      <w:r w:rsidRPr="00D72957">
        <w:rPr>
          <w:rFonts w:eastAsia="Symbol"/>
          <w:i/>
          <w:vertAlign w:val="subscript"/>
        </w:rPr>
        <w:t>i</w:t>
      </w:r>
      <w:proofErr w:type="spellEnd"/>
      <w:r w:rsidRPr="00D72957">
        <w:rPr>
          <w:rFonts w:eastAsia="Symbol"/>
          <w:i/>
        </w:rPr>
        <w:t>= L</w:t>
      </w:r>
      <w:r w:rsidRPr="00D72957">
        <w:rPr>
          <w:rFonts w:eastAsia="Symbol"/>
          <w:i/>
          <w:vertAlign w:val="subscript"/>
        </w:rPr>
        <w:t>i-1</w:t>
      </w:r>
      <w:r w:rsidRPr="00D72957">
        <w:rPr>
          <w:rFonts w:eastAsia="Symbol"/>
          <w:i/>
        </w:rPr>
        <w:t xml:space="preserve"> </w:t>
      </w:r>
      <w:r w:rsidRPr="00D72957">
        <w:rPr>
          <w:rFonts w:ascii="DejaVu Sans" w:eastAsia="DejaVu Sans" w:hAnsi="DejaVu Sans" w:cs="DejaVu Sans"/>
          <w:i/>
        </w:rPr>
        <w:t>⊕</w:t>
      </w:r>
      <w:r w:rsidRPr="00D72957">
        <w:rPr>
          <w:i/>
        </w:rPr>
        <w:t xml:space="preserve"> f(R</w:t>
      </w:r>
      <w:r w:rsidRPr="00D72957">
        <w:rPr>
          <w:i/>
          <w:vertAlign w:val="subscript"/>
        </w:rPr>
        <w:t>i-1</w:t>
      </w:r>
      <w:r w:rsidRPr="00D72957">
        <w:rPr>
          <w:i/>
        </w:rPr>
        <w:t>,k</w:t>
      </w:r>
      <w:r w:rsidRPr="00D72957">
        <w:rPr>
          <w:i/>
          <w:vertAlign w:val="subscript"/>
        </w:rPr>
        <w:t>i</w:t>
      </w:r>
      <w:r w:rsidRPr="00D72957">
        <w:rPr>
          <w:i/>
        </w:rPr>
        <w:t>)</w:t>
      </w:r>
    </w:p>
    <w:p w:rsidR="00310E23" w:rsidRPr="00E94C30" w:rsidRDefault="00310E23" w:rsidP="00310E23">
      <w:pPr>
        <w:pStyle w:val="af1"/>
      </w:pPr>
    </w:p>
    <w:p w:rsidR="00310E23" w:rsidRPr="00E94C30" w:rsidRDefault="00310E23" w:rsidP="00310E23">
      <w:pPr>
        <w:spacing w:line="240" w:lineRule="auto"/>
        <w:rPr>
          <w:lang w:val="uk-UA"/>
        </w:rPr>
      </w:pPr>
      <w:r w:rsidRPr="00E94C30">
        <w:rPr>
          <w:szCs w:val="28"/>
          <w:lang w:val="uk-UA"/>
        </w:rPr>
        <w:t xml:space="preserve">Ліва частина </w:t>
      </w:r>
      <w:proofErr w:type="spellStart"/>
      <w:r w:rsidRPr="00E94C30">
        <w:rPr>
          <w:szCs w:val="28"/>
          <w:lang w:val="uk-UA"/>
        </w:rPr>
        <w:t>L</w:t>
      </w:r>
      <w:r w:rsidRPr="00E94C30">
        <w:rPr>
          <w:szCs w:val="28"/>
          <w:vertAlign w:val="subscript"/>
          <w:lang w:val="uk-UA"/>
        </w:rPr>
        <w:t>i</w:t>
      </w:r>
      <w:proofErr w:type="spellEnd"/>
      <w:r w:rsidRPr="00E94C30">
        <w:rPr>
          <w:szCs w:val="28"/>
          <w:lang w:val="uk-UA"/>
        </w:rPr>
        <w:t xml:space="preserve"> дорівнює правій частині попереднього вектору L</w:t>
      </w:r>
      <w:r w:rsidRPr="00E94C30">
        <w:rPr>
          <w:szCs w:val="28"/>
          <w:vertAlign w:val="subscript"/>
          <w:lang w:val="uk-UA"/>
        </w:rPr>
        <w:t>i-1</w:t>
      </w:r>
      <w:r w:rsidRPr="00E94C30">
        <w:rPr>
          <w:szCs w:val="28"/>
          <w:lang w:val="uk-UA"/>
        </w:rPr>
        <w:t>R</w:t>
      </w:r>
      <w:r w:rsidRPr="00E94C30">
        <w:rPr>
          <w:szCs w:val="28"/>
          <w:vertAlign w:val="subscript"/>
          <w:lang w:val="uk-UA"/>
        </w:rPr>
        <w:t>i-1.</w:t>
      </w:r>
      <w:r w:rsidRPr="00E94C30">
        <w:rPr>
          <w:szCs w:val="28"/>
          <w:lang w:val="uk-UA"/>
        </w:rPr>
        <w:t xml:space="preserve">  В свою чергу права частина </w:t>
      </w:r>
      <w:proofErr w:type="spellStart"/>
      <w:r w:rsidRPr="00E94C30">
        <w:rPr>
          <w:szCs w:val="28"/>
          <w:lang w:val="uk-UA"/>
        </w:rPr>
        <w:t>R</w:t>
      </w:r>
      <w:r w:rsidRPr="00E94C30">
        <w:rPr>
          <w:szCs w:val="28"/>
          <w:vertAlign w:val="subscript"/>
          <w:lang w:val="uk-UA"/>
        </w:rPr>
        <w:t>i</w:t>
      </w:r>
      <w:proofErr w:type="spellEnd"/>
      <w:r w:rsidRPr="00E94C30">
        <w:rPr>
          <w:szCs w:val="28"/>
          <w:lang w:val="uk-UA"/>
        </w:rPr>
        <w:t xml:space="preserve"> – це бітове додавання L</w:t>
      </w:r>
      <w:r w:rsidRPr="00E94C30">
        <w:rPr>
          <w:szCs w:val="28"/>
          <w:vertAlign w:val="subscript"/>
          <w:lang w:val="uk-UA"/>
        </w:rPr>
        <w:t>i-1</w:t>
      </w:r>
      <w:r w:rsidRPr="00E94C30">
        <w:rPr>
          <w:szCs w:val="28"/>
          <w:lang w:val="uk-UA"/>
        </w:rPr>
        <w:t xml:space="preserve"> та  f(R</w:t>
      </w:r>
      <w:r w:rsidRPr="00E94C30">
        <w:rPr>
          <w:szCs w:val="28"/>
          <w:vertAlign w:val="subscript"/>
          <w:lang w:val="uk-UA"/>
        </w:rPr>
        <w:t>i-1</w:t>
      </w:r>
      <w:r w:rsidRPr="00E94C30">
        <w:rPr>
          <w:szCs w:val="28"/>
          <w:lang w:val="uk-UA"/>
        </w:rPr>
        <w:t>,k</w:t>
      </w:r>
      <w:r w:rsidRPr="00E94C30">
        <w:rPr>
          <w:szCs w:val="28"/>
          <w:vertAlign w:val="subscript"/>
          <w:lang w:val="uk-UA"/>
        </w:rPr>
        <w:t>i</w:t>
      </w:r>
      <w:r w:rsidRPr="00E94C30">
        <w:rPr>
          <w:szCs w:val="28"/>
          <w:lang w:val="uk-UA"/>
        </w:rPr>
        <w:t>) по модулю 2.</w:t>
      </w:r>
    </w:p>
    <w:p w:rsidR="00310E23" w:rsidRPr="00E94C30" w:rsidRDefault="00310E23" w:rsidP="00310E23">
      <w:pPr>
        <w:spacing w:line="240" w:lineRule="auto"/>
        <w:rPr>
          <w:lang w:val="uk-UA"/>
        </w:rPr>
      </w:pPr>
      <w:r w:rsidRPr="00E94C30">
        <w:rPr>
          <w:szCs w:val="28"/>
          <w:lang w:val="uk-UA"/>
        </w:rPr>
        <w:t xml:space="preserve">В 16 циклах перетворення </w:t>
      </w:r>
      <w:proofErr w:type="spellStart"/>
      <w:r w:rsidRPr="00E94C30">
        <w:rPr>
          <w:szCs w:val="28"/>
          <w:lang w:val="uk-UA"/>
        </w:rPr>
        <w:t>Фейстеля</w:t>
      </w:r>
      <w:proofErr w:type="spellEnd"/>
      <w:r w:rsidRPr="00E94C30">
        <w:rPr>
          <w:szCs w:val="28"/>
          <w:lang w:val="uk-UA"/>
        </w:rPr>
        <w:t xml:space="preserve"> функція f грає роль шифрування. Аргументами функції f є 32-бітовий вектор R</w:t>
      </w:r>
      <w:r w:rsidRPr="00E94C30">
        <w:rPr>
          <w:szCs w:val="28"/>
          <w:vertAlign w:val="subscript"/>
          <w:lang w:val="uk-UA"/>
        </w:rPr>
        <w:t>i-1</w:t>
      </w:r>
      <w:r w:rsidRPr="00E94C30">
        <w:rPr>
          <w:szCs w:val="28"/>
          <w:lang w:val="uk-UA"/>
        </w:rPr>
        <w:t xml:space="preserve"> та 48-бітовий ключ </w:t>
      </w:r>
      <w:proofErr w:type="spellStart"/>
      <w:r w:rsidRPr="00E94C30">
        <w:rPr>
          <w:szCs w:val="28"/>
          <w:lang w:val="uk-UA"/>
        </w:rPr>
        <w:t>k</w:t>
      </w:r>
      <w:r w:rsidRPr="00E94C30">
        <w:rPr>
          <w:szCs w:val="28"/>
          <w:vertAlign w:val="subscript"/>
          <w:lang w:val="uk-UA"/>
        </w:rPr>
        <w:t>i</w:t>
      </w:r>
      <w:proofErr w:type="spellEnd"/>
      <w:r w:rsidRPr="00E94C30">
        <w:rPr>
          <w:szCs w:val="28"/>
          <w:lang w:val="uk-UA"/>
        </w:rPr>
        <w:t>, які є результатом перетворення 56-бітового начального ключа шифру.</w:t>
      </w:r>
    </w:p>
    <w:p w:rsidR="00310E23" w:rsidRPr="00E94C30" w:rsidRDefault="00310E23" w:rsidP="00310E23">
      <w:pPr>
        <w:spacing w:line="240" w:lineRule="auto"/>
        <w:rPr>
          <w:lang w:val="uk-UA"/>
        </w:rPr>
      </w:pPr>
      <w:r w:rsidRPr="00E94C30">
        <w:rPr>
          <w:szCs w:val="28"/>
          <w:lang w:val="uk-UA"/>
        </w:rPr>
        <w:lastRenderedPageBreak/>
        <w:t>Для обчислення функції f використовуються: функція розширення Е, перетворення S (з 8 перетворень S-блоків), і перестановка P.</w:t>
      </w:r>
    </w:p>
    <w:p w:rsidR="00310E23" w:rsidRPr="00E94C30" w:rsidRDefault="00310E23" w:rsidP="00310E23">
      <w:pPr>
        <w:spacing w:line="240" w:lineRule="auto"/>
        <w:rPr>
          <w:lang w:val="uk-UA"/>
        </w:rPr>
      </w:pPr>
      <w:r w:rsidRPr="00E94C30">
        <w:rPr>
          <w:szCs w:val="28"/>
          <w:lang w:val="uk-UA"/>
        </w:rPr>
        <w:t>Функція Е розширює 32-бітовий вектор R</w:t>
      </w:r>
      <w:r w:rsidRPr="00E94C30">
        <w:rPr>
          <w:szCs w:val="28"/>
          <w:vertAlign w:val="subscript"/>
          <w:lang w:val="uk-UA"/>
        </w:rPr>
        <w:t>i-1</w:t>
      </w:r>
      <w:r w:rsidRPr="00E94C30">
        <w:rPr>
          <w:szCs w:val="28"/>
          <w:lang w:val="uk-UA"/>
        </w:rPr>
        <w:t xml:space="preserve"> до 48-бітового вектору E(R</w:t>
      </w:r>
      <w:r w:rsidRPr="00E94C30">
        <w:rPr>
          <w:szCs w:val="28"/>
          <w:vertAlign w:val="subscript"/>
          <w:lang w:val="uk-UA"/>
        </w:rPr>
        <w:t>i-1</w:t>
      </w:r>
      <w:r w:rsidRPr="00E94C30">
        <w:rPr>
          <w:szCs w:val="28"/>
          <w:lang w:val="uk-UA"/>
        </w:rPr>
        <w:t>) шляхом дублювання деяких бітів із R</w:t>
      </w:r>
      <w:r w:rsidRPr="00E94C30">
        <w:rPr>
          <w:szCs w:val="28"/>
          <w:vertAlign w:val="subscript"/>
          <w:lang w:val="uk-UA"/>
        </w:rPr>
        <w:t>i-1</w:t>
      </w:r>
      <w:r w:rsidRPr="00E94C30">
        <w:rPr>
          <w:szCs w:val="28"/>
          <w:lang w:val="uk-UA"/>
        </w:rPr>
        <w:t>. Порядок бітів вектору E(R</w:t>
      </w:r>
      <w:r w:rsidRPr="00E94C30">
        <w:rPr>
          <w:szCs w:val="28"/>
          <w:vertAlign w:val="subscript"/>
          <w:lang w:val="uk-UA"/>
        </w:rPr>
        <w:t>i-1</w:t>
      </w:r>
      <w:r w:rsidRPr="00E94C30">
        <w:rPr>
          <w:szCs w:val="28"/>
          <w:lang w:val="uk-UA"/>
        </w:rPr>
        <w:t>) приведено в табл. 1.2.</w:t>
      </w:r>
    </w:p>
    <w:p w:rsidR="00310E23" w:rsidRPr="00E94C30" w:rsidRDefault="00310E23" w:rsidP="00310E23">
      <w:pPr>
        <w:spacing w:line="240" w:lineRule="auto"/>
        <w:rPr>
          <w:szCs w:val="28"/>
          <w:lang w:val="uk-UA"/>
        </w:rPr>
      </w:pPr>
    </w:p>
    <w:p w:rsidR="00310E23" w:rsidRDefault="00310E23" w:rsidP="00310E23">
      <w:pPr>
        <w:spacing w:line="240" w:lineRule="auto"/>
        <w:rPr>
          <w:lang w:val="uk-UA"/>
        </w:rPr>
      </w:pPr>
      <w:r w:rsidRPr="00E94C30">
        <w:rPr>
          <w:lang w:val="uk-UA"/>
        </w:rPr>
        <w:t>Таблиця 1.2 – Функція розширення E</w:t>
      </w:r>
    </w:p>
    <w:p w:rsidR="00310E23" w:rsidRPr="00E94C30" w:rsidRDefault="00310E23" w:rsidP="00310E23">
      <w:pPr>
        <w:spacing w:line="240" w:lineRule="auto"/>
        <w:rPr>
          <w:lang w:val="uk-UA"/>
        </w:rPr>
      </w:pPr>
    </w:p>
    <w:tbl>
      <w:tblPr>
        <w:tblW w:w="0" w:type="auto"/>
        <w:tblInd w:w="372" w:type="dxa"/>
        <w:tblLayout w:type="fixed"/>
        <w:tblLook w:val="0000" w:firstRow="0" w:lastRow="0" w:firstColumn="0" w:lastColumn="0" w:noHBand="0" w:noVBand="0"/>
      </w:tblPr>
      <w:tblGrid>
        <w:gridCol w:w="567"/>
        <w:gridCol w:w="567"/>
        <w:gridCol w:w="567"/>
        <w:gridCol w:w="567"/>
        <w:gridCol w:w="567"/>
        <w:gridCol w:w="607"/>
      </w:tblGrid>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16</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17</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16</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17</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18</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19</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20</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21</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20</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23</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24</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25</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24</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25</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26</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27</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28</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29</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28</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29</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30</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32</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r>
    </w:tbl>
    <w:p w:rsidR="00310E23" w:rsidRPr="00E94C30" w:rsidRDefault="00310E23" w:rsidP="00310E23">
      <w:pPr>
        <w:spacing w:line="240" w:lineRule="auto"/>
        <w:rPr>
          <w:szCs w:val="28"/>
          <w:lang w:val="uk-UA"/>
        </w:rPr>
      </w:pPr>
    </w:p>
    <w:p w:rsidR="00310E23" w:rsidRDefault="00310E23" w:rsidP="00310E23">
      <w:pPr>
        <w:spacing w:line="240" w:lineRule="auto"/>
        <w:rPr>
          <w:szCs w:val="28"/>
          <w:lang w:val="uk-UA"/>
        </w:rPr>
      </w:pPr>
      <w:r w:rsidRPr="00E94C30">
        <w:rPr>
          <w:szCs w:val="28"/>
          <w:lang w:val="uk-UA"/>
        </w:rPr>
        <w:t>Після перестановки згідно з таблицею 1.2 блок E(R</w:t>
      </w:r>
      <w:r w:rsidRPr="00E94C30">
        <w:rPr>
          <w:szCs w:val="28"/>
          <w:vertAlign w:val="subscript"/>
          <w:lang w:val="uk-UA"/>
        </w:rPr>
        <w:t>i-1</w:t>
      </w:r>
      <w:r w:rsidRPr="00E94C30">
        <w:rPr>
          <w:szCs w:val="28"/>
          <w:lang w:val="uk-UA"/>
        </w:rPr>
        <w:t xml:space="preserve">) додається по модулю 2 з ключами </w:t>
      </w:r>
      <w:proofErr w:type="spellStart"/>
      <w:r w:rsidRPr="00E94C30">
        <w:rPr>
          <w:szCs w:val="28"/>
          <w:lang w:val="uk-UA"/>
        </w:rPr>
        <w:t>k</w:t>
      </w:r>
      <w:r w:rsidRPr="00E94C30">
        <w:rPr>
          <w:szCs w:val="28"/>
          <w:vertAlign w:val="subscript"/>
          <w:lang w:val="uk-UA"/>
        </w:rPr>
        <w:t>i</w:t>
      </w:r>
      <w:proofErr w:type="spellEnd"/>
      <w:r w:rsidRPr="00E94C30">
        <w:rPr>
          <w:szCs w:val="28"/>
          <w:lang w:val="uk-UA"/>
        </w:rPr>
        <w:t>. Далі представляється у вигляді восьми послідовних блоків B</w:t>
      </w:r>
      <w:r w:rsidRPr="00E94C30">
        <w:rPr>
          <w:szCs w:val="28"/>
          <w:vertAlign w:val="subscript"/>
          <w:lang w:val="uk-UA"/>
        </w:rPr>
        <w:t>1</w:t>
      </w:r>
      <w:r w:rsidRPr="00E94C30">
        <w:rPr>
          <w:szCs w:val="28"/>
          <w:lang w:val="uk-UA"/>
        </w:rPr>
        <w:t>, B</w:t>
      </w:r>
      <w:r w:rsidRPr="00E94C30">
        <w:rPr>
          <w:szCs w:val="28"/>
          <w:vertAlign w:val="subscript"/>
          <w:lang w:val="uk-UA"/>
        </w:rPr>
        <w:t>2</w:t>
      </w:r>
      <w:r w:rsidRPr="00E94C30">
        <w:rPr>
          <w:szCs w:val="28"/>
          <w:lang w:val="uk-UA"/>
        </w:rPr>
        <w:t>, ... B</w:t>
      </w:r>
      <w:r w:rsidRPr="00E94C30">
        <w:rPr>
          <w:szCs w:val="28"/>
          <w:vertAlign w:val="subscript"/>
          <w:lang w:val="uk-UA"/>
        </w:rPr>
        <w:t>8</w:t>
      </w:r>
      <w:r w:rsidRPr="00E94C30">
        <w:rPr>
          <w:szCs w:val="28"/>
          <w:lang w:val="uk-UA"/>
        </w:rPr>
        <w:t>. E (R</w:t>
      </w:r>
      <w:r w:rsidRPr="00E94C30">
        <w:rPr>
          <w:szCs w:val="28"/>
          <w:vertAlign w:val="subscript"/>
          <w:lang w:val="uk-UA"/>
        </w:rPr>
        <w:t>i-1</w:t>
      </w:r>
      <w:r w:rsidRPr="00E94C30">
        <w:rPr>
          <w:szCs w:val="28"/>
          <w:lang w:val="uk-UA"/>
        </w:rPr>
        <w:t>) = B</w:t>
      </w:r>
      <w:r w:rsidRPr="00E94C30">
        <w:rPr>
          <w:szCs w:val="28"/>
          <w:vertAlign w:val="subscript"/>
          <w:lang w:val="uk-UA"/>
        </w:rPr>
        <w:t>1</w:t>
      </w:r>
      <w:r w:rsidRPr="00E94C30">
        <w:rPr>
          <w:szCs w:val="28"/>
          <w:lang w:val="uk-UA"/>
        </w:rPr>
        <w:t>B</w:t>
      </w:r>
      <w:r w:rsidRPr="00E94C30">
        <w:rPr>
          <w:szCs w:val="28"/>
          <w:vertAlign w:val="subscript"/>
          <w:lang w:val="uk-UA"/>
        </w:rPr>
        <w:t>2</w:t>
      </w:r>
      <w:r w:rsidRPr="00E94C30">
        <w:rPr>
          <w:szCs w:val="28"/>
          <w:lang w:val="uk-UA"/>
        </w:rPr>
        <w:t xml:space="preserve"> ... B</w:t>
      </w:r>
      <w:r w:rsidRPr="00E94C30">
        <w:rPr>
          <w:szCs w:val="28"/>
          <w:vertAlign w:val="subscript"/>
          <w:lang w:val="uk-UA"/>
        </w:rPr>
        <w:t>8</w:t>
      </w:r>
      <w:r w:rsidRPr="00E94C30">
        <w:rPr>
          <w:szCs w:val="28"/>
          <w:lang w:val="uk-UA"/>
        </w:rPr>
        <w:t xml:space="preserve">. Кожен </w:t>
      </w:r>
      <w:proofErr w:type="spellStart"/>
      <w:r w:rsidRPr="00E94C30">
        <w:rPr>
          <w:szCs w:val="28"/>
          <w:lang w:val="uk-UA"/>
        </w:rPr>
        <w:t>B</w:t>
      </w:r>
      <w:r w:rsidRPr="00E94C30">
        <w:rPr>
          <w:szCs w:val="28"/>
          <w:vertAlign w:val="subscript"/>
          <w:lang w:val="uk-UA"/>
        </w:rPr>
        <w:t>j</w:t>
      </w:r>
      <w:proofErr w:type="spellEnd"/>
      <w:r w:rsidRPr="00E94C30">
        <w:rPr>
          <w:szCs w:val="28"/>
          <w:lang w:val="uk-UA"/>
        </w:rPr>
        <w:t xml:space="preserve"> є 6-бітовим блоком. Далі кожен з блоків </w:t>
      </w:r>
      <w:proofErr w:type="spellStart"/>
      <w:r w:rsidRPr="00E94C30">
        <w:rPr>
          <w:szCs w:val="28"/>
          <w:lang w:val="uk-UA"/>
        </w:rPr>
        <w:t>B</w:t>
      </w:r>
      <w:r w:rsidRPr="00E94C30">
        <w:rPr>
          <w:szCs w:val="28"/>
          <w:vertAlign w:val="subscript"/>
          <w:lang w:val="uk-UA"/>
        </w:rPr>
        <w:t>j</w:t>
      </w:r>
      <w:proofErr w:type="spellEnd"/>
      <w:r w:rsidRPr="00E94C30">
        <w:rPr>
          <w:szCs w:val="28"/>
          <w:lang w:val="uk-UA"/>
        </w:rPr>
        <w:t xml:space="preserve"> трансформується в 4-бітови4й блок </w:t>
      </w:r>
      <w:proofErr w:type="spellStart"/>
      <w:r w:rsidRPr="00E94C30">
        <w:rPr>
          <w:szCs w:val="28"/>
          <w:lang w:val="uk-UA"/>
        </w:rPr>
        <w:t>B'</w:t>
      </w:r>
      <w:r w:rsidRPr="00E94C30">
        <w:rPr>
          <w:szCs w:val="28"/>
          <w:vertAlign w:val="subscript"/>
          <w:lang w:val="uk-UA"/>
        </w:rPr>
        <w:t>j</w:t>
      </w:r>
      <w:proofErr w:type="spellEnd"/>
      <w:r w:rsidRPr="00E94C30">
        <w:rPr>
          <w:szCs w:val="28"/>
          <w:lang w:val="uk-UA"/>
        </w:rPr>
        <w:t xml:space="preserve"> за допомогою перетворень </w:t>
      </w:r>
      <w:proofErr w:type="spellStart"/>
      <w:r w:rsidRPr="00E94C30">
        <w:rPr>
          <w:szCs w:val="28"/>
          <w:lang w:val="uk-UA"/>
        </w:rPr>
        <w:t>S</w:t>
      </w:r>
      <w:r w:rsidRPr="00E94C30">
        <w:rPr>
          <w:szCs w:val="28"/>
          <w:vertAlign w:val="subscript"/>
          <w:lang w:val="uk-UA"/>
        </w:rPr>
        <w:t>j</w:t>
      </w:r>
      <w:proofErr w:type="spellEnd"/>
      <w:r w:rsidRPr="00E94C30">
        <w:rPr>
          <w:szCs w:val="28"/>
          <w:lang w:val="uk-UA"/>
        </w:rPr>
        <w:t xml:space="preserve">. Перетворення </w:t>
      </w:r>
      <w:proofErr w:type="spellStart"/>
      <w:r w:rsidRPr="00E94C30">
        <w:rPr>
          <w:szCs w:val="28"/>
          <w:lang w:val="uk-UA"/>
        </w:rPr>
        <w:t>S</w:t>
      </w:r>
      <w:r w:rsidRPr="00E94C30">
        <w:rPr>
          <w:szCs w:val="28"/>
          <w:vertAlign w:val="subscript"/>
          <w:lang w:val="uk-UA"/>
        </w:rPr>
        <w:t>j</w:t>
      </w:r>
      <w:proofErr w:type="spellEnd"/>
      <w:r w:rsidRPr="00E94C30">
        <w:rPr>
          <w:szCs w:val="28"/>
          <w:lang w:val="uk-UA"/>
        </w:rPr>
        <w:t xml:space="preserve"> визначаються таблицею 1.3.</w:t>
      </w:r>
    </w:p>
    <w:p w:rsidR="00310E23" w:rsidRPr="00E94C30" w:rsidRDefault="00310E23" w:rsidP="00310E23">
      <w:pPr>
        <w:spacing w:line="240" w:lineRule="auto"/>
        <w:rPr>
          <w:lang w:val="uk-UA"/>
        </w:rPr>
      </w:pPr>
    </w:p>
    <w:p w:rsidR="00310E23" w:rsidRDefault="00310E23" w:rsidP="00310E23">
      <w:pPr>
        <w:spacing w:line="240" w:lineRule="auto"/>
        <w:rPr>
          <w:lang w:val="uk-UA"/>
        </w:rPr>
      </w:pPr>
      <w:r w:rsidRPr="00E94C30">
        <w:rPr>
          <w:szCs w:val="28"/>
          <w:lang w:val="uk-UA"/>
        </w:rPr>
        <w:t xml:space="preserve">Таблиця 1.3 – Перетворення </w:t>
      </w:r>
      <w:proofErr w:type="spellStart"/>
      <w:r w:rsidRPr="00E94C30">
        <w:rPr>
          <w:szCs w:val="28"/>
          <w:lang w:val="uk-UA"/>
        </w:rPr>
        <w:t>S</w:t>
      </w:r>
      <w:r w:rsidRPr="00E94C30">
        <w:rPr>
          <w:szCs w:val="28"/>
          <w:vertAlign w:val="subscript"/>
          <w:lang w:val="uk-UA"/>
        </w:rPr>
        <w:t>j</w:t>
      </w:r>
      <w:proofErr w:type="spellEnd"/>
      <w:r w:rsidRPr="00E94C30">
        <w:rPr>
          <w:lang w:val="uk-UA"/>
        </w:rPr>
        <w:t>, j=1…8</w:t>
      </w:r>
    </w:p>
    <w:p w:rsidR="00310E23" w:rsidRPr="00E94C30" w:rsidRDefault="00310E23" w:rsidP="00310E23">
      <w:pPr>
        <w:spacing w:line="240" w:lineRule="auto"/>
        <w:rPr>
          <w:lang w:val="uk-UA"/>
        </w:rPr>
      </w:pPr>
    </w:p>
    <w:tbl>
      <w:tblPr>
        <w:tblW w:w="0" w:type="auto"/>
        <w:tblInd w:w="108" w:type="dxa"/>
        <w:tblLayout w:type="fixed"/>
        <w:tblLook w:val="0000" w:firstRow="0" w:lastRow="0" w:firstColumn="0" w:lastColumn="0" w:noHBand="0" w:noVBand="0"/>
      </w:tblPr>
      <w:tblGrid>
        <w:gridCol w:w="536"/>
        <w:gridCol w:w="536"/>
        <w:gridCol w:w="537"/>
        <w:gridCol w:w="536"/>
        <w:gridCol w:w="537"/>
        <w:gridCol w:w="536"/>
        <w:gridCol w:w="537"/>
        <w:gridCol w:w="536"/>
        <w:gridCol w:w="537"/>
        <w:gridCol w:w="536"/>
        <w:gridCol w:w="537"/>
        <w:gridCol w:w="536"/>
        <w:gridCol w:w="537"/>
        <w:gridCol w:w="536"/>
        <w:gridCol w:w="537"/>
        <w:gridCol w:w="536"/>
        <w:gridCol w:w="537"/>
        <w:gridCol w:w="584"/>
      </w:tblGrid>
      <w:tr w:rsidR="00310E23" w:rsidRPr="00E94C30" w:rsidTr="00660883">
        <w:trPr>
          <w:trHeight w:hRule="exact" w:val="340"/>
          <w:tblHeader/>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b/>
                <w:szCs w:val="28"/>
                <w:lang w:val="uk-UA"/>
              </w:rPr>
            </w:pP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15</w:t>
            </w:r>
          </w:p>
        </w:tc>
        <w:tc>
          <w:tcPr>
            <w:tcW w:w="5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b/>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1</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2</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3</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4</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lastRenderedPageBreak/>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5</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6</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7</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trHeight w:hRule="exact" w:val="113"/>
        </w:trPr>
        <w:tc>
          <w:tcPr>
            <w:tcW w:w="9704" w:type="dxa"/>
            <w:gridSpan w:val="18"/>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S</w:t>
            </w:r>
            <w:r w:rsidRPr="00E94C30">
              <w:rPr>
                <w:b/>
                <w:szCs w:val="28"/>
                <w:vertAlign w:val="subscript"/>
                <w:lang w:val="uk-UA"/>
              </w:rPr>
              <w:t>8</w:t>
            </w: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r w:rsidR="00310E23" w:rsidRPr="00E94C30" w:rsidTr="00660883">
        <w:trPr>
          <w:cantSplit/>
          <w:trHeight w:hRule="exact" w:val="340"/>
        </w:trPr>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b/>
                <w:szCs w:val="28"/>
                <w:lang w:val="uk-UA"/>
              </w:rPr>
              <w:t>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0</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36"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3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szCs w:val="28"/>
                <w:lang w:val="uk-UA"/>
              </w:rPr>
            </w:pPr>
          </w:p>
        </w:tc>
      </w:tr>
    </w:tbl>
    <w:p w:rsidR="00310E23" w:rsidRPr="00E94C30" w:rsidRDefault="00310E23" w:rsidP="00310E23">
      <w:pPr>
        <w:rPr>
          <w:szCs w:val="28"/>
          <w:lang w:val="uk-UA"/>
        </w:rPr>
      </w:pPr>
    </w:p>
    <w:p w:rsidR="00310E23" w:rsidRPr="00E94C30" w:rsidRDefault="00310E23" w:rsidP="00310E23">
      <w:pPr>
        <w:spacing w:line="240" w:lineRule="auto"/>
        <w:rPr>
          <w:lang w:val="uk-UA"/>
        </w:rPr>
      </w:pPr>
      <w:r w:rsidRPr="00E94C30">
        <w:rPr>
          <w:lang w:val="uk-UA"/>
        </w:rPr>
        <w:t>Припустимо, що B</w:t>
      </w:r>
      <w:r w:rsidRPr="00E94C30">
        <w:rPr>
          <w:vertAlign w:val="subscript"/>
          <w:lang w:val="uk-UA"/>
        </w:rPr>
        <w:t>3</w:t>
      </w:r>
      <w:r w:rsidRPr="00E94C30">
        <w:rPr>
          <w:lang w:val="uk-UA"/>
        </w:rPr>
        <w:t xml:space="preserve"> = 101111, і ми хочемо знайти B'</w:t>
      </w:r>
      <w:r w:rsidRPr="00E94C30">
        <w:rPr>
          <w:vertAlign w:val="subscript"/>
          <w:lang w:val="uk-UA"/>
        </w:rPr>
        <w:t>3</w:t>
      </w:r>
      <w:r w:rsidRPr="00E94C30">
        <w:rPr>
          <w:lang w:val="uk-UA"/>
        </w:rPr>
        <w:t>. Перший і останній розряди B</w:t>
      </w:r>
      <w:r w:rsidRPr="00E94C30">
        <w:rPr>
          <w:vertAlign w:val="subscript"/>
          <w:lang w:val="uk-UA"/>
        </w:rPr>
        <w:t>3</w:t>
      </w:r>
      <w:r w:rsidRPr="00E94C30">
        <w:rPr>
          <w:lang w:val="uk-UA"/>
        </w:rPr>
        <w:t xml:space="preserve"> є двійковим записом числа </w:t>
      </w:r>
      <w:r w:rsidRPr="00E94C30">
        <w:rPr>
          <w:b/>
          <w:lang w:val="uk-UA"/>
        </w:rPr>
        <w:t>а</w:t>
      </w:r>
      <w:r w:rsidRPr="00E94C30">
        <w:rPr>
          <w:lang w:val="uk-UA"/>
        </w:rPr>
        <w:t>, 0&lt;=</w:t>
      </w:r>
      <w:r w:rsidRPr="00E94C30">
        <w:rPr>
          <w:b/>
          <w:lang w:val="uk-UA"/>
        </w:rPr>
        <w:t>a</w:t>
      </w:r>
      <w:r w:rsidRPr="00E94C30">
        <w:rPr>
          <w:lang w:val="uk-UA"/>
        </w:rPr>
        <w:t xml:space="preserve">&lt;=3, середні 4 розряди представляють число </w:t>
      </w:r>
      <w:r w:rsidRPr="00E94C30">
        <w:rPr>
          <w:b/>
          <w:lang w:val="uk-UA"/>
        </w:rPr>
        <w:t>b</w:t>
      </w:r>
      <w:r w:rsidRPr="00E94C30">
        <w:rPr>
          <w:lang w:val="uk-UA"/>
        </w:rPr>
        <w:t>, 0&lt;=b&lt;=15. Рядки таблиці 1.3 нумеруються від 0 до 3, стовпці – нумеруються від 0 до 15. Пара чисел (</w:t>
      </w:r>
      <w:r w:rsidRPr="00E94C30">
        <w:rPr>
          <w:b/>
          <w:lang w:val="uk-UA"/>
        </w:rPr>
        <w:t>а</w:t>
      </w:r>
      <w:r w:rsidRPr="00E94C30">
        <w:rPr>
          <w:lang w:val="uk-UA"/>
        </w:rPr>
        <w:t xml:space="preserve">, </w:t>
      </w:r>
      <w:r w:rsidRPr="00E94C30">
        <w:rPr>
          <w:b/>
          <w:lang w:val="uk-UA"/>
        </w:rPr>
        <w:t>b</w:t>
      </w:r>
      <w:r w:rsidRPr="00E94C30">
        <w:rPr>
          <w:lang w:val="uk-UA"/>
        </w:rPr>
        <w:t xml:space="preserve">) визначає число, що знаходиться на перетині рядка </w:t>
      </w:r>
      <w:r w:rsidRPr="00E94C30">
        <w:rPr>
          <w:b/>
          <w:lang w:val="uk-UA"/>
        </w:rPr>
        <w:t>а</w:t>
      </w:r>
      <w:r w:rsidRPr="00E94C30">
        <w:rPr>
          <w:lang w:val="uk-UA"/>
        </w:rPr>
        <w:t xml:space="preserve"> і стовпця </w:t>
      </w:r>
      <w:r w:rsidRPr="00E94C30">
        <w:rPr>
          <w:b/>
          <w:lang w:val="uk-UA"/>
        </w:rPr>
        <w:t>b</w:t>
      </w:r>
      <w:r w:rsidRPr="00E94C30">
        <w:rPr>
          <w:lang w:val="uk-UA"/>
        </w:rPr>
        <w:t>. Двійкове подання цього числа дає B'</w:t>
      </w:r>
      <w:r w:rsidRPr="00E94C30">
        <w:rPr>
          <w:vertAlign w:val="subscript"/>
          <w:lang w:val="uk-UA"/>
        </w:rPr>
        <w:t>3</w:t>
      </w:r>
      <w:r w:rsidRPr="00E94C30">
        <w:rPr>
          <w:lang w:val="uk-UA"/>
        </w:rPr>
        <w:t xml:space="preserve">. У нашому випадку </w:t>
      </w:r>
      <w:r w:rsidRPr="00E94C30">
        <w:rPr>
          <w:b/>
          <w:lang w:val="uk-UA"/>
        </w:rPr>
        <w:t>a</w:t>
      </w:r>
      <w:r w:rsidRPr="00E94C30">
        <w:rPr>
          <w:lang w:val="uk-UA"/>
        </w:rPr>
        <w:t xml:space="preserve"> = 11</w:t>
      </w:r>
      <w:r w:rsidRPr="00E94C30">
        <w:rPr>
          <w:vertAlign w:val="subscript"/>
          <w:lang w:val="uk-UA"/>
        </w:rPr>
        <w:t>2</w:t>
      </w:r>
      <w:r w:rsidRPr="00E94C30">
        <w:rPr>
          <w:lang w:val="uk-UA"/>
        </w:rPr>
        <w:t xml:space="preserve"> = 3, </w:t>
      </w:r>
      <w:r w:rsidRPr="00E94C30">
        <w:rPr>
          <w:b/>
          <w:lang w:val="uk-UA"/>
        </w:rPr>
        <w:t>b</w:t>
      </w:r>
      <w:r w:rsidRPr="00E94C30">
        <w:rPr>
          <w:lang w:val="uk-UA"/>
        </w:rPr>
        <w:t xml:space="preserve"> = 0111</w:t>
      </w:r>
      <w:r w:rsidRPr="00E94C30">
        <w:rPr>
          <w:vertAlign w:val="subscript"/>
          <w:lang w:val="uk-UA"/>
        </w:rPr>
        <w:t>2</w:t>
      </w:r>
      <w:r w:rsidRPr="00E94C30">
        <w:rPr>
          <w:lang w:val="uk-UA"/>
        </w:rPr>
        <w:t xml:space="preserve"> = 7, та число, яке визначається парою (3,7), дорівнює 7. Його двійкове подання B'</w:t>
      </w:r>
      <w:r w:rsidRPr="00E94C30">
        <w:rPr>
          <w:vertAlign w:val="subscript"/>
          <w:lang w:val="uk-UA"/>
        </w:rPr>
        <w:t>3</w:t>
      </w:r>
      <w:r w:rsidRPr="00E94C30">
        <w:rPr>
          <w:lang w:val="uk-UA"/>
        </w:rPr>
        <w:t xml:space="preserve"> = 0111.</w:t>
      </w:r>
    </w:p>
    <w:p w:rsidR="00310E23" w:rsidRPr="00E94C30" w:rsidRDefault="00310E23" w:rsidP="00310E23">
      <w:pPr>
        <w:spacing w:line="240" w:lineRule="auto"/>
        <w:rPr>
          <w:lang w:val="uk-UA"/>
        </w:rPr>
      </w:pPr>
      <w:r w:rsidRPr="00E94C30">
        <w:rPr>
          <w:szCs w:val="28"/>
          <w:lang w:val="uk-UA"/>
        </w:rPr>
        <w:t>Значення функції f (R</w:t>
      </w:r>
      <w:r w:rsidRPr="00E94C30">
        <w:rPr>
          <w:szCs w:val="28"/>
          <w:vertAlign w:val="subscript"/>
          <w:lang w:val="uk-UA"/>
        </w:rPr>
        <w:t>i-1</w:t>
      </w:r>
      <w:r w:rsidRPr="00E94C30">
        <w:rPr>
          <w:szCs w:val="28"/>
          <w:lang w:val="uk-UA"/>
        </w:rPr>
        <w:t xml:space="preserve">, </w:t>
      </w:r>
      <w:proofErr w:type="spellStart"/>
      <w:r w:rsidRPr="00E94C30">
        <w:rPr>
          <w:szCs w:val="28"/>
          <w:lang w:val="uk-UA"/>
        </w:rPr>
        <w:t>k</w:t>
      </w:r>
      <w:r w:rsidRPr="00E94C30">
        <w:rPr>
          <w:szCs w:val="28"/>
          <w:vertAlign w:val="subscript"/>
          <w:lang w:val="uk-UA"/>
        </w:rPr>
        <w:t>i</w:t>
      </w:r>
      <w:proofErr w:type="spellEnd"/>
      <w:r w:rsidRPr="00E94C30">
        <w:rPr>
          <w:szCs w:val="28"/>
          <w:lang w:val="uk-UA"/>
        </w:rPr>
        <w:t>) (32 біт) знаходиться перестановкою Р, яку застосовують до 32-бітового блоку B'</w:t>
      </w:r>
      <w:r w:rsidRPr="00E94C30">
        <w:rPr>
          <w:szCs w:val="28"/>
          <w:vertAlign w:val="subscript"/>
          <w:lang w:val="uk-UA"/>
        </w:rPr>
        <w:t>1</w:t>
      </w:r>
      <w:r w:rsidRPr="00E94C30">
        <w:rPr>
          <w:szCs w:val="28"/>
          <w:lang w:val="uk-UA"/>
        </w:rPr>
        <w:t>B'</w:t>
      </w:r>
      <w:r w:rsidRPr="00E94C30">
        <w:rPr>
          <w:szCs w:val="28"/>
          <w:vertAlign w:val="subscript"/>
          <w:lang w:val="uk-UA"/>
        </w:rPr>
        <w:t>2</w:t>
      </w:r>
      <w:r w:rsidRPr="00E94C30">
        <w:rPr>
          <w:szCs w:val="28"/>
          <w:lang w:val="uk-UA"/>
        </w:rPr>
        <w:t xml:space="preserve"> ... B'</w:t>
      </w:r>
      <w:r w:rsidRPr="00E94C30">
        <w:rPr>
          <w:szCs w:val="28"/>
          <w:vertAlign w:val="subscript"/>
          <w:lang w:val="uk-UA"/>
        </w:rPr>
        <w:t>8</w:t>
      </w:r>
      <w:r w:rsidRPr="00E94C30">
        <w:rPr>
          <w:szCs w:val="28"/>
          <w:lang w:val="uk-UA"/>
        </w:rPr>
        <w:t>. Перестановка Р задана таблицею 1.4.</w:t>
      </w:r>
    </w:p>
    <w:p w:rsidR="00310E23" w:rsidRPr="00E94C30" w:rsidRDefault="00310E23" w:rsidP="00310E23">
      <w:pPr>
        <w:spacing w:line="240" w:lineRule="auto"/>
        <w:rPr>
          <w:szCs w:val="28"/>
          <w:lang w:val="uk-UA"/>
        </w:rPr>
      </w:pPr>
    </w:p>
    <w:p w:rsidR="00310E23" w:rsidRDefault="00310E23" w:rsidP="00310E23">
      <w:pPr>
        <w:spacing w:line="240" w:lineRule="auto"/>
        <w:rPr>
          <w:lang w:val="uk-UA"/>
        </w:rPr>
      </w:pPr>
      <w:r w:rsidRPr="00E94C30">
        <w:rPr>
          <w:lang w:val="uk-UA"/>
        </w:rPr>
        <w:t>Таблиця 1.4 – Перестановка Р</w:t>
      </w:r>
    </w:p>
    <w:p w:rsidR="00310E23" w:rsidRPr="00E94C30" w:rsidRDefault="00310E23" w:rsidP="00310E23">
      <w:pPr>
        <w:spacing w:line="240" w:lineRule="auto"/>
        <w:rPr>
          <w:lang w:val="uk-UA"/>
        </w:rPr>
      </w:pPr>
    </w:p>
    <w:tbl>
      <w:tblPr>
        <w:tblW w:w="0" w:type="auto"/>
        <w:tblInd w:w="230" w:type="dxa"/>
        <w:tblLayout w:type="fixed"/>
        <w:tblLook w:val="0000" w:firstRow="0" w:lastRow="0" w:firstColumn="0" w:lastColumn="0" w:noHBand="0" w:noVBand="0"/>
      </w:tblPr>
      <w:tblGrid>
        <w:gridCol w:w="567"/>
        <w:gridCol w:w="567"/>
        <w:gridCol w:w="567"/>
        <w:gridCol w:w="567"/>
        <w:gridCol w:w="567"/>
        <w:gridCol w:w="567"/>
        <w:gridCol w:w="567"/>
        <w:gridCol w:w="607"/>
      </w:tblGrid>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16</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7</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20</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29</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28</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17</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15</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23</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26</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5</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18</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31</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10</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8</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24</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14</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27</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9</w:t>
            </w:r>
          </w:p>
        </w:tc>
      </w:tr>
      <w:tr w:rsidR="00310E23" w:rsidRPr="00E94C30" w:rsidTr="00660883">
        <w:trPr>
          <w:trHeight w:hRule="exact" w:val="340"/>
        </w:trPr>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19</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13</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30</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6</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22</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11</w:t>
            </w:r>
          </w:p>
        </w:tc>
        <w:tc>
          <w:tcPr>
            <w:tcW w:w="56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4</w:t>
            </w:r>
          </w:p>
        </w:tc>
        <w:tc>
          <w:tcPr>
            <w:tcW w:w="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ind w:firstLine="0"/>
              <w:jc w:val="center"/>
              <w:rPr>
                <w:lang w:val="uk-UA"/>
              </w:rPr>
            </w:pPr>
            <w:r w:rsidRPr="00E94C30">
              <w:rPr>
                <w:lang w:val="uk-UA"/>
              </w:rPr>
              <w:t>25</w:t>
            </w:r>
          </w:p>
        </w:tc>
      </w:tr>
    </w:tbl>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r w:rsidRPr="00E94C30">
        <w:rPr>
          <w:i/>
          <w:szCs w:val="28"/>
          <w:lang w:val="uk-UA"/>
        </w:rPr>
        <w:t>f(R</w:t>
      </w:r>
      <w:r w:rsidRPr="00E94C30">
        <w:rPr>
          <w:i/>
          <w:szCs w:val="28"/>
          <w:vertAlign w:val="subscript"/>
          <w:lang w:val="uk-UA"/>
        </w:rPr>
        <w:t>i-1</w:t>
      </w:r>
      <w:r w:rsidRPr="00E94C30">
        <w:rPr>
          <w:i/>
          <w:szCs w:val="28"/>
          <w:lang w:val="uk-UA"/>
        </w:rPr>
        <w:t xml:space="preserve">, </w:t>
      </w:r>
      <w:proofErr w:type="spellStart"/>
      <w:r w:rsidRPr="00E94C30">
        <w:rPr>
          <w:i/>
          <w:szCs w:val="28"/>
          <w:lang w:val="uk-UA"/>
        </w:rPr>
        <w:t>k</w:t>
      </w:r>
      <w:r w:rsidRPr="00E94C30">
        <w:rPr>
          <w:i/>
          <w:szCs w:val="28"/>
          <w:vertAlign w:val="subscript"/>
          <w:lang w:val="uk-UA"/>
        </w:rPr>
        <w:t>i</w:t>
      </w:r>
      <w:proofErr w:type="spellEnd"/>
      <w:r w:rsidRPr="00E94C30">
        <w:rPr>
          <w:i/>
          <w:szCs w:val="28"/>
          <w:lang w:val="uk-UA"/>
        </w:rPr>
        <w:t>)=P(B’</w:t>
      </w:r>
      <w:r w:rsidRPr="00E94C30">
        <w:rPr>
          <w:i/>
          <w:szCs w:val="28"/>
          <w:vertAlign w:val="subscript"/>
          <w:lang w:val="uk-UA"/>
        </w:rPr>
        <w:t>1</w:t>
      </w:r>
      <w:r w:rsidRPr="00E94C30">
        <w:rPr>
          <w:i/>
          <w:szCs w:val="28"/>
          <w:lang w:val="uk-UA"/>
        </w:rPr>
        <w:t>B’</w:t>
      </w:r>
      <w:r w:rsidRPr="00E94C30">
        <w:rPr>
          <w:i/>
          <w:szCs w:val="28"/>
          <w:vertAlign w:val="subscript"/>
          <w:lang w:val="uk-UA"/>
        </w:rPr>
        <w:t>2</w:t>
      </w:r>
      <w:r w:rsidRPr="00E94C30">
        <w:rPr>
          <w:i/>
          <w:szCs w:val="28"/>
          <w:lang w:val="uk-UA"/>
        </w:rPr>
        <w:t>…B’</w:t>
      </w:r>
      <w:r w:rsidRPr="00E94C30">
        <w:rPr>
          <w:i/>
          <w:szCs w:val="28"/>
          <w:vertAlign w:val="subscript"/>
          <w:lang w:val="uk-UA"/>
        </w:rPr>
        <w:t>8</w:t>
      </w:r>
      <w:r w:rsidRPr="00E94C30">
        <w:rPr>
          <w:i/>
          <w:szCs w:val="28"/>
          <w:lang w:val="uk-UA"/>
        </w:rPr>
        <w:t>)</w:t>
      </w:r>
    </w:p>
    <w:p w:rsidR="00310E23" w:rsidRDefault="00310E23" w:rsidP="00310E23">
      <w:pPr>
        <w:spacing w:line="240" w:lineRule="auto"/>
        <w:rPr>
          <w:szCs w:val="28"/>
          <w:lang w:val="uk-UA"/>
        </w:rPr>
      </w:pPr>
      <w:r w:rsidRPr="00E94C30">
        <w:rPr>
          <w:szCs w:val="28"/>
          <w:lang w:val="uk-UA"/>
        </w:rPr>
        <w:t>Згідно таблиці 1.4, перші чотири біта результуючого вектору після дії функції f – це біти 16, 7, 20, 21 вектору B'</w:t>
      </w:r>
      <w:r w:rsidRPr="00E94C30">
        <w:rPr>
          <w:szCs w:val="28"/>
          <w:vertAlign w:val="subscript"/>
          <w:lang w:val="uk-UA"/>
        </w:rPr>
        <w:t>1</w:t>
      </w:r>
      <w:r w:rsidRPr="00E94C30">
        <w:rPr>
          <w:szCs w:val="28"/>
          <w:lang w:val="uk-UA"/>
        </w:rPr>
        <w:t>B'</w:t>
      </w:r>
      <w:r w:rsidRPr="00E94C30">
        <w:rPr>
          <w:szCs w:val="28"/>
          <w:vertAlign w:val="subscript"/>
          <w:lang w:val="uk-UA"/>
        </w:rPr>
        <w:t>2</w:t>
      </w:r>
      <w:r w:rsidRPr="00E94C30">
        <w:rPr>
          <w:szCs w:val="28"/>
          <w:lang w:val="uk-UA"/>
        </w:rPr>
        <w:t xml:space="preserve"> ... B'</w:t>
      </w:r>
      <w:r w:rsidRPr="00E94C30">
        <w:rPr>
          <w:szCs w:val="28"/>
          <w:vertAlign w:val="subscript"/>
          <w:lang w:val="uk-UA"/>
        </w:rPr>
        <w:t>8</w:t>
      </w:r>
      <w:r w:rsidRPr="00E94C30">
        <w:rPr>
          <w:szCs w:val="28"/>
          <w:lang w:val="uk-UA"/>
        </w:rPr>
        <w:t>.</w:t>
      </w:r>
    </w:p>
    <w:p w:rsidR="00310E23" w:rsidRPr="00E94C30" w:rsidRDefault="00310E23" w:rsidP="00310E23">
      <w:pPr>
        <w:spacing w:line="240" w:lineRule="auto"/>
        <w:rPr>
          <w:lang w:val="uk-UA"/>
        </w:rPr>
      </w:pPr>
    </w:p>
    <w:p w:rsidR="00310E23" w:rsidRDefault="00310E23" w:rsidP="00310E23">
      <w:pPr>
        <w:spacing w:line="240" w:lineRule="auto"/>
        <w:rPr>
          <w:szCs w:val="28"/>
          <w:vertAlign w:val="subscript"/>
          <w:lang w:val="uk-UA"/>
        </w:rPr>
      </w:pPr>
      <w:r w:rsidRPr="00E94C30">
        <w:rPr>
          <w:szCs w:val="28"/>
          <w:lang w:val="uk-UA"/>
        </w:rPr>
        <w:t xml:space="preserve">Генерування ключів </w:t>
      </w:r>
      <w:proofErr w:type="spellStart"/>
      <w:r w:rsidRPr="00E94C30">
        <w:rPr>
          <w:szCs w:val="28"/>
          <w:lang w:val="uk-UA"/>
        </w:rPr>
        <w:t>k</w:t>
      </w:r>
      <w:r w:rsidRPr="00E94C30">
        <w:rPr>
          <w:szCs w:val="28"/>
          <w:vertAlign w:val="subscript"/>
          <w:lang w:val="uk-UA"/>
        </w:rPr>
        <w:t>i</w:t>
      </w:r>
      <w:proofErr w:type="spellEnd"/>
    </w:p>
    <w:p w:rsidR="00310E23" w:rsidRPr="00E94C30" w:rsidRDefault="00310E23" w:rsidP="00310E23">
      <w:pPr>
        <w:spacing w:line="240" w:lineRule="auto"/>
        <w:rPr>
          <w:lang w:val="uk-UA"/>
        </w:rPr>
      </w:pPr>
    </w:p>
    <w:p w:rsidR="00310E23" w:rsidRDefault="00310E23" w:rsidP="00310E23">
      <w:pPr>
        <w:pStyle w:val="af1"/>
      </w:pPr>
      <w:r w:rsidRPr="00E94C30">
        <w:lastRenderedPageBreak/>
        <w:t xml:space="preserve">Ключі </w:t>
      </w:r>
      <w:proofErr w:type="spellStart"/>
      <w:r w:rsidRPr="00E94C30">
        <w:t>k</w:t>
      </w:r>
      <w:r w:rsidRPr="00E94C30">
        <w:rPr>
          <w:vertAlign w:val="subscript"/>
        </w:rPr>
        <w:t>i</w:t>
      </w:r>
      <w:proofErr w:type="spellEnd"/>
      <w:r w:rsidRPr="00E94C30">
        <w:t xml:space="preserve"> виходять з початкового ключа k (64 біт = 8 байтів або 8 символів у ASCII). Вісім бітів, що знаходять в позиціях 8, 16, 24, 32, 40, 48, 56, 64 додаються в ключ k таким чином щоб кожен байт містив непарне число одиниць. Це використовується для виявлення помилок при обміні і зберіганні ключів. Потім роблять перестановку для розширеного ключа (крім бітів що додаються 8, 16, 24, 32, 40, 48, 56, 64). Така перестановка визначена у таблиці 1.5.</w:t>
      </w:r>
    </w:p>
    <w:p w:rsidR="00310E23" w:rsidRPr="00E94C30" w:rsidRDefault="00310E23" w:rsidP="00310E23">
      <w:pPr>
        <w:pStyle w:val="af1"/>
      </w:pPr>
    </w:p>
    <w:p w:rsidR="00310E23" w:rsidRDefault="00310E23" w:rsidP="00310E23">
      <w:pPr>
        <w:spacing w:line="240" w:lineRule="auto"/>
        <w:rPr>
          <w:lang w:val="uk-UA"/>
        </w:rPr>
      </w:pPr>
      <w:r w:rsidRPr="00E94C30">
        <w:rPr>
          <w:lang w:val="uk-UA"/>
        </w:rPr>
        <w:t>Таблиця 1.5 – Перестановка бітів для знаходження розширеного ключа</w:t>
      </w:r>
    </w:p>
    <w:p w:rsidR="00310E23" w:rsidRPr="00E94C30" w:rsidRDefault="00310E23" w:rsidP="00310E23">
      <w:pPr>
        <w:spacing w:line="240" w:lineRule="auto"/>
        <w:rPr>
          <w:lang w:val="uk-UA"/>
        </w:rPr>
      </w:pPr>
    </w:p>
    <w:tbl>
      <w:tblPr>
        <w:tblW w:w="9766" w:type="dxa"/>
        <w:tblInd w:w="108" w:type="dxa"/>
        <w:tblLayout w:type="fixed"/>
        <w:tblLook w:val="0000" w:firstRow="0" w:lastRow="0" w:firstColumn="0" w:lastColumn="0" w:noHBand="0" w:noVBand="0"/>
      </w:tblPr>
      <w:tblGrid>
        <w:gridCol w:w="647"/>
        <w:gridCol w:w="648"/>
        <w:gridCol w:w="648"/>
        <w:gridCol w:w="648"/>
        <w:gridCol w:w="647"/>
        <w:gridCol w:w="648"/>
        <w:gridCol w:w="648"/>
        <w:gridCol w:w="648"/>
        <w:gridCol w:w="648"/>
        <w:gridCol w:w="647"/>
        <w:gridCol w:w="648"/>
        <w:gridCol w:w="648"/>
        <w:gridCol w:w="648"/>
        <w:gridCol w:w="648"/>
        <w:gridCol w:w="697"/>
      </w:tblGrid>
      <w:tr w:rsidR="00310E23" w:rsidRPr="00E94C30" w:rsidTr="00660883">
        <w:trPr>
          <w:cantSplit/>
        </w:trPr>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57</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49</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41</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33</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25</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17</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9</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58</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50</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42</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34</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26</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18</w:t>
            </w:r>
          </w:p>
        </w:tc>
        <w:tc>
          <w:tcPr>
            <w:tcW w:w="6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b/>
                <w:szCs w:val="28"/>
                <w:lang w:val="uk-UA"/>
              </w:rPr>
              <w:t>C</w:t>
            </w:r>
            <w:r w:rsidRPr="00E94C30">
              <w:rPr>
                <w:b/>
                <w:szCs w:val="28"/>
                <w:vertAlign w:val="subscript"/>
                <w:lang w:val="uk-UA"/>
              </w:rPr>
              <w:t>0</w:t>
            </w:r>
          </w:p>
        </w:tc>
      </w:tr>
      <w:tr w:rsidR="00310E23" w:rsidRPr="00E94C30" w:rsidTr="00660883">
        <w:trPr>
          <w:cantSplit/>
        </w:trPr>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10</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59</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51</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43</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35</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27</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19</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11</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60</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52</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44</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36</w:t>
            </w:r>
          </w:p>
        </w:tc>
        <w:tc>
          <w:tcPr>
            <w:tcW w:w="6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spacing w:line="240" w:lineRule="auto"/>
              <w:ind w:firstLine="0"/>
              <w:jc w:val="center"/>
              <w:rPr>
                <w:b/>
                <w:szCs w:val="28"/>
                <w:lang w:val="uk-UA"/>
              </w:rPr>
            </w:pPr>
          </w:p>
        </w:tc>
      </w:tr>
      <w:tr w:rsidR="00310E23" w:rsidRPr="00E94C30" w:rsidTr="00660883">
        <w:trPr>
          <w:cantSplit/>
        </w:trPr>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63</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55</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47</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39</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31</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23</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15</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7</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62</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54</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46</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38</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30</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22</w:t>
            </w:r>
          </w:p>
        </w:tc>
        <w:tc>
          <w:tcPr>
            <w:tcW w:w="6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b/>
                <w:szCs w:val="28"/>
                <w:lang w:val="uk-UA"/>
              </w:rPr>
              <w:t>D</w:t>
            </w:r>
            <w:r w:rsidRPr="00E94C30">
              <w:rPr>
                <w:b/>
                <w:szCs w:val="28"/>
                <w:vertAlign w:val="subscript"/>
                <w:lang w:val="uk-UA"/>
              </w:rPr>
              <w:t>0</w:t>
            </w:r>
          </w:p>
        </w:tc>
      </w:tr>
      <w:tr w:rsidR="00310E23" w:rsidRPr="00E94C30" w:rsidTr="00660883">
        <w:trPr>
          <w:cantSplit/>
        </w:trPr>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14</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6</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61</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53</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45</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37</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29</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21</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13</w:t>
            </w:r>
          </w:p>
        </w:tc>
        <w:tc>
          <w:tcPr>
            <w:tcW w:w="647"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28</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20</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12</w:t>
            </w:r>
          </w:p>
        </w:tc>
        <w:tc>
          <w:tcPr>
            <w:tcW w:w="648"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w:t>
            </w:r>
          </w:p>
        </w:tc>
        <w:tc>
          <w:tcPr>
            <w:tcW w:w="6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spacing w:line="240" w:lineRule="auto"/>
              <w:ind w:firstLine="0"/>
              <w:jc w:val="center"/>
              <w:rPr>
                <w:szCs w:val="28"/>
                <w:lang w:val="uk-UA"/>
              </w:rPr>
            </w:pPr>
          </w:p>
        </w:tc>
      </w:tr>
    </w:tbl>
    <w:p w:rsidR="00310E23" w:rsidRPr="00E94C30" w:rsidRDefault="00310E23" w:rsidP="00310E23">
      <w:pPr>
        <w:spacing w:line="240" w:lineRule="auto"/>
        <w:ind w:firstLine="0"/>
        <w:rPr>
          <w:szCs w:val="28"/>
          <w:lang w:val="uk-UA"/>
        </w:rPr>
      </w:pPr>
    </w:p>
    <w:p w:rsidR="00310E23" w:rsidRDefault="00310E23" w:rsidP="00310E23">
      <w:pPr>
        <w:spacing w:line="240" w:lineRule="auto"/>
        <w:rPr>
          <w:szCs w:val="28"/>
          <w:lang w:val="uk-UA"/>
        </w:rPr>
      </w:pPr>
      <w:r w:rsidRPr="00E94C30">
        <w:rPr>
          <w:szCs w:val="28"/>
          <w:lang w:val="uk-UA"/>
        </w:rPr>
        <w:t>Ця перестановка визначається двома блоками C</w:t>
      </w:r>
      <w:r w:rsidRPr="00E94C30">
        <w:rPr>
          <w:szCs w:val="28"/>
          <w:vertAlign w:val="subscript"/>
          <w:lang w:val="uk-UA"/>
        </w:rPr>
        <w:t>0</w:t>
      </w:r>
      <w:r w:rsidRPr="00E94C30">
        <w:rPr>
          <w:szCs w:val="28"/>
          <w:lang w:val="uk-UA"/>
        </w:rPr>
        <w:t xml:space="preserve"> і D</w:t>
      </w:r>
      <w:r w:rsidRPr="00E94C30">
        <w:rPr>
          <w:szCs w:val="28"/>
          <w:vertAlign w:val="subscript"/>
          <w:lang w:val="uk-UA"/>
        </w:rPr>
        <w:t>0</w:t>
      </w:r>
      <w:r w:rsidRPr="00E94C30">
        <w:rPr>
          <w:szCs w:val="28"/>
          <w:lang w:val="uk-UA"/>
        </w:rPr>
        <w:t xml:space="preserve"> по 28 біт кожен. Перші 3 біти C</w:t>
      </w:r>
      <w:r w:rsidRPr="00E94C30">
        <w:rPr>
          <w:szCs w:val="28"/>
          <w:vertAlign w:val="subscript"/>
          <w:lang w:val="uk-UA"/>
        </w:rPr>
        <w:t>0</w:t>
      </w:r>
      <w:r w:rsidRPr="00E94C30">
        <w:rPr>
          <w:szCs w:val="28"/>
          <w:lang w:val="uk-UA"/>
        </w:rPr>
        <w:t xml:space="preserve"> є біти 57, 49, 41 розширеного ключа. А перші три біта D</w:t>
      </w:r>
      <w:r w:rsidRPr="00E94C30">
        <w:rPr>
          <w:szCs w:val="28"/>
          <w:vertAlign w:val="subscript"/>
          <w:lang w:val="uk-UA"/>
        </w:rPr>
        <w:t>0</w:t>
      </w:r>
      <w:r w:rsidRPr="00E94C30">
        <w:rPr>
          <w:szCs w:val="28"/>
          <w:lang w:val="uk-UA"/>
        </w:rPr>
        <w:t xml:space="preserve"> є біти 63, 55, 47 розширеного ключа. </w:t>
      </w:r>
      <w:proofErr w:type="spellStart"/>
      <w:r w:rsidRPr="00E94C30">
        <w:rPr>
          <w:szCs w:val="28"/>
          <w:lang w:val="uk-UA"/>
        </w:rPr>
        <w:t>C</w:t>
      </w:r>
      <w:r w:rsidRPr="00E94C30">
        <w:rPr>
          <w:szCs w:val="28"/>
          <w:vertAlign w:val="subscript"/>
          <w:lang w:val="uk-UA"/>
        </w:rPr>
        <w:t>i</w:t>
      </w:r>
      <w:proofErr w:type="spellEnd"/>
      <w:r w:rsidRPr="00E94C30">
        <w:rPr>
          <w:szCs w:val="28"/>
          <w:lang w:val="uk-UA"/>
        </w:rPr>
        <w:t xml:space="preserve">, </w:t>
      </w:r>
      <w:proofErr w:type="spellStart"/>
      <w:r w:rsidRPr="00E94C30">
        <w:rPr>
          <w:szCs w:val="28"/>
          <w:lang w:val="uk-UA"/>
        </w:rPr>
        <w:t>D</w:t>
      </w:r>
      <w:r w:rsidRPr="00E94C30">
        <w:rPr>
          <w:szCs w:val="28"/>
          <w:vertAlign w:val="subscript"/>
          <w:lang w:val="uk-UA"/>
        </w:rPr>
        <w:t>i</w:t>
      </w:r>
      <w:proofErr w:type="spellEnd"/>
      <w:r w:rsidRPr="00E94C30">
        <w:rPr>
          <w:szCs w:val="28"/>
          <w:lang w:val="uk-UA"/>
        </w:rPr>
        <w:t xml:space="preserve"> i = 1,2,3 ... виходять з C</w:t>
      </w:r>
      <w:r w:rsidRPr="00E94C30">
        <w:rPr>
          <w:szCs w:val="28"/>
          <w:vertAlign w:val="subscript"/>
          <w:lang w:val="uk-UA"/>
        </w:rPr>
        <w:t>i-1</w:t>
      </w:r>
      <w:r w:rsidRPr="00E94C30">
        <w:rPr>
          <w:szCs w:val="28"/>
          <w:lang w:val="uk-UA"/>
        </w:rPr>
        <w:t>, D</w:t>
      </w:r>
      <w:r w:rsidRPr="00E94C30">
        <w:rPr>
          <w:szCs w:val="28"/>
          <w:vertAlign w:val="subscript"/>
          <w:lang w:val="uk-UA"/>
        </w:rPr>
        <w:t>i-1</w:t>
      </w:r>
      <w:r w:rsidRPr="00E94C30">
        <w:rPr>
          <w:szCs w:val="28"/>
          <w:lang w:val="uk-UA"/>
        </w:rPr>
        <w:t xml:space="preserve"> одним або двома лівими циклічними зсувами згідно з таблицею 1.6.</w:t>
      </w:r>
    </w:p>
    <w:p w:rsidR="00310E23" w:rsidRPr="00E94C30" w:rsidRDefault="00310E23" w:rsidP="00310E23">
      <w:pPr>
        <w:spacing w:line="240" w:lineRule="auto"/>
        <w:rPr>
          <w:szCs w:val="28"/>
          <w:lang w:val="uk-UA"/>
        </w:rPr>
      </w:pPr>
    </w:p>
    <w:p w:rsidR="00310E23" w:rsidRDefault="00310E23" w:rsidP="00310E23">
      <w:pPr>
        <w:spacing w:line="240" w:lineRule="auto"/>
        <w:rPr>
          <w:lang w:val="uk-UA"/>
        </w:rPr>
      </w:pPr>
      <w:r w:rsidRPr="00E94C30">
        <w:rPr>
          <w:lang w:val="uk-UA"/>
        </w:rPr>
        <w:t>Таблиця 1.6 – Циклічні зсуви</w:t>
      </w:r>
    </w:p>
    <w:p w:rsidR="00310E23" w:rsidRPr="00E94C30" w:rsidRDefault="00310E23" w:rsidP="00310E23">
      <w:pPr>
        <w:spacing w:line="240" w:lineRule="auto"/>
        <w:rPr>
          <w:lang w:val="uk-UA"/>
        </w:rPr>
      </w:pPr>
    </w:p>
    <w:tbl>
      <w:tblPr>
        <w:tblW w:w="0" w:type="auto"/>
        <w:tblInd w:w="108" w:type="dxa"/>
        <w:tblLayout w:type="fixed"/>
        <w:tblLook w:val="0000" w:firstRow="0" w:lastRow="0" w:firstColumn="0" w:lastColumn="0" w:noHBand="0" w:noVBand="0"/>
      </w:tblPr>
      <w:tblGrid>
        <w:gridCol w:w="1134"/>
        <w:gridCol w:w="531"/>
        <w:gridCol w:w="532"/>
        <w:gridCol w:w="531"/>
        <w:gridCol w:w="532"/>
        <w:gridCol w:w="531"/>
        <w:gridCol w:w="532"/>
        <w:gridCol w:w="531"/>
        <w:gridCol w:w="532"/>
        <w:gridCol w:w="532"/>
        <w:gridCol w:w="531"/>
        <w:gridCol w:w="532"/>
        <w:gridCol w:w="531"/>
        <w:gridCol w:w="532"/>
        <w:gridCol w:w="531"/>
        <w:gridCol w:w="532"/>
        <w:gridCol w:w="532"/>
      </w:tblGrid>
      <w:tr w:rsidR="00310E23" w:rsidRPr="00E94C30" w:rsidTr="00660883">
        <w:tc>
          <w:tcPr>
            <w:tcW w:w="1134"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b/>
                <w:lang w:val="uk-UA"/>
              </w:rPr>
              <w:t>і</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3</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4</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5</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6</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7</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8</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9</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10</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11</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13</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14</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15</w:t>
            </w:r>
          </w:p>
        </w:tc>
        <w:tc>
          <w:tcPr>
            <w:tcW w:w="5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16</w:t>
            </w:r>
          </w:p>
        </w:tc>
      </w:tr>
      <w:tr w:rsidR="00310E23" w:rsidRPr="00E94C30" w:rsidTr="00660883">
        <w:tc>
          <w:tcPr>
            <w:tcW w:w="1134"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b/>
                <w:lang w:val="uk-UA"/>
              </w:rPr>
              <w:t>Число зсуву</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1"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2</w:t>
            </w:r>
          </w:p>
        </w:tc>
        <w:tc>
          <w:tcPr>
            <w:tcW w:w="5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310E23" w:rsidRPr="00E94C30" w:rsidRDefault="00310E23" w:rsidP="00660883">
            <w:pPr>
              <w:snapToGrid w:val="0"/>
              <w:spacing w:line="240" w:lineRule="auto"/>
              <w:ind w:firstLine="0"/>
              <w:jc w:val="center"/>
              <w:rPr>
                <w:lang w:val="uk-UA"/>
              </w:rPr>
            </w:pPr>
            <w:r w:rsidRPr="00E94C30">
              <w:rPr>
                <w:lang w:val="uk-UA"/>
              </w:rPr>
              <w:t>1</w:t>
            </w:r>
          </w:p>
        </w:tc>
      </w:tr>
    </w:tbl>
    <w:p w:rsidR="00310E23" w:rsidRPr="00E94C30" w:rsidRDefault="00310E23" w:rsidP="00310E23">
      <w:pPr>
        <w:spacing w:line="240" w:lineRule="auto"/>
        <w:rPr>
          <w:szCs w:val="28"/>
          <w:lang w:val="uk-UA"/>
        </w:rPr>
      </w:pPr>
    </w:p>
    <w:p w:rsidR="00310E23" w:rsidRDefault="00310E23" w:rsidP="00310E23">
      <w:pPr>
        <w:spacing w:line="240" w:lineRule="auto"/>
        <w:rPr>
          <w:szCs w:val="28"/>
          <w:lang w:val="uk-UA"/>
        </w:rPr>
      </w:pPr>
      <w:r w:rsidRPr="00E94C30">
        <w:rPr>
          <w:szCs w:val="28"/>
          <w:lang w:val="uk-UA"/>
        </w:rPr>
        <w:t xml:space="preserve">Ключ </w:t>
      </w:r>
      <w:proofErr w:type="spellStart"/>
      <w:r w:rsidRPr="00E94C30">
        <w:rPr>
          <w:szCs w:val="28"/>
          <w:lang w:val="uk-UA"/>
        </w:rPr>
        <w:t>k</w:t>
      </w:r>
      <w:r w:rsidRPr="00E94C30">
        <w:rPr>
          <w:szCs w:val="28"/>
          <w:vertAlign w:val="subscript"/>
          <w:lang w:val="uk-UA"/>
        </w:rPr>
        <w:t>i</w:t>
      </w:r>
      <w:proofErr w:type="spellEnd"/>
      <w:r w:rsidRPr="00E94C30">
        <w:rPr>
          <w:szCs w:val="28"/>
          <w:lang w:val="uk-UA"/>
        </w:rPr>
        <w:t xml:space="preserve">, i = 1 ... 16 складається з 48 біт, вибраних з бітів вектору </w:t>
      </w:r>
      <w:proofErr w:type="spellStart"/>
      <w:r w:rsidRPr="00E94C30">
        <w:rPr>
          <w:szCs w:val="28"/>
          <w:lang w:val="uk-UA"/>
        </w:rPr>
        <w:t>C</w:t>
      </w:r>
      <w:r w:rsidRPr="00E94C30">
        <w:rPr>
          <w:szCs w:val="28"/>
          <w:vertAlign w:val="subscript"/>
          <w:lang w:val="uk-UA"/>
        </w:rPr>
        <w:t>i</w:t>
      </w:r>
      <w:r w:rsidRPr="00E94C30">
        <w:rPr>
          <w:szCs w:val="28"/>
          <w:lang w:val="uk-UA"/>
        </w:rPr>
        <w:t>D</w:t>
      </w:r>
      <w:r w:rsidRPr="00E94C30">
        <w:rPr>
          <w:szCs w:val="28"/>
          <w:vertAlign w:val="subscript"/>
          <w:lang w:val="uk-UA"/>
        </w:rPr>
        <w:t>i</w:t>
      </w:r>
      <w:proofErr w:type="spellEnd"/>
      <w:r w:rsidRPr="00E94C30">
        <w:rPr>
          <w:szCs w:val="28"/>
          <w:lang w:val="uk-UA"/>
        </w:rPr>
        <w:t xml:space="preserve"> (56 біт) згідно з таблицею 1.7. Перший і другий біти </w:t>
      </w:r>
      <w:proofErr w:type="spellStart"/>
      <w:r w:rsidRPr="00E94C30">
        <w:rPr>
          <w:szCs w:val="28"/>
          <w:lang w:val="uk-UA"/>
        </w:rPr>
        <w:t>k</w:t>
      </w:r>
      <w:r w:rsidRPr="00E94C30">
        <w:rPr>
          <w:szCs w:val="28"/>
          <w:vertAlign w:val="subscript"/>
          <w:lang w:val="uk-UA"/>
        </w:rPr>
        <w:t>i</w:t>
      </w:r>
      <w:proofErr w:type="spellEnd"/>
      <w:r w:rsidRPr="00E94C30">
        <w:rPr>
          <w:szCs w:val="28"/>
          <w:lang w:val="uk-UA"/>
        </w:rPr>
        <w:t xml:space="preserve"> є біти 14, 17 вектору </w:t>
      </w:r>
      <w:proofErr w:type="spellStart"/>
      <w:r w:rsidRPr="00E94C30">
        <w:rPr>
          <w:szCs w:val="28"/>
          <w:lang w:val="uk-UA"/>
        </w:rPr>
        <w:t>C</w:t>
      </w:r>
      <w:r w:rsidRPr="00E94C30">
        <w:rPr>
          <w:szCs w:val="28"/>
          <w:vertAlign w:val="subscript"/>
          <w:lang w:val="uk-UA"/>
        </w:rPr>
        <w:t>i</w:t>
      </w:r>
      <w:r w:rsidRPr="00E94C30">
        <w:rPr>
          <w:szCs w:val="28"/>
          <w:lang w:val="uk-UA"/>
        </w:rPr>
        <w:t>D</w:t>
      </w:r>
      <w:r w:rsidRPr="00E94C30">
        <w:rPr>
          <w:szCs w:val="28"/>
          <w:vertAlign w:val="subscript"/>
          <w:lang w:val="uk-UA"/>
        </w:rPr>
        <w:t>i</w:t>
      </w:r>
      <w:proofErr w:type="spellEnd"/>
      <w:r w:rsidRPr="00E94C30">
        <w:rPr>
          <w:szCs w:val="28"/>
          <w:lang w:val="uk-UA"/>
        </w:rPr>
        <w:t>.</w:t>
      </w:r>
    </w:p>
    <w:p w:rsidR="00310E23" w:rsidRPr="00E94C30" w:rsidRDefault="00310E23" w:rsidP="00310E23">
      <w:pPr>
        <w:spacing w:line="240" w:lineRule="auto"/>
        <w:rPr>
          <w:szCs w:val="28"/>
          <w:lang w:val="uk-UA"/>
        </w:rPr>
      </w:pPr>
    </w:p>
    <w:p w:rsidR="00310E23" w:rsidRDefault="00310E23" w:rsidP="00310E23">
      <w:pPr>
        <w:spacing w:line="240" w:lineRule="auto"/>
        <w:rPr>
          <w:lang w:val="uk-UA"/>
        </w:rPr>
      </w:pPr>
      <w:r w:rsidRPr="00E94C30">
        <w:rPr>
          <w:lang w:val="uk-UA"/>
        </w:rPr>
        <w:t>Таблиця 1.7 – 48 біт ключа</w:t>
      </w:r>
    </w:p>
    <w:p w:rsidR="00310E23" w:rsidRPr="00E94C30" w:rsidRDefault="00310E23" w:rsidP="00310E23">
      <w:pPr>
        <w:spacing w:line="240" w:lineRule="auto"/>
        <w:rPr>
          <w:lang w:val="uk-UA"/>
        </w:rPr>
      </w:pPr>
    </w:p>
    <w:tbl>
      <w:tblPr>
        <w:tblW w:w="5000" w:type="pct"/>
        <w:tblLook w:val="0000" w:firstRow="0" w:lastRow="0" w:firstColumn="0" w:lastColumn="0" w:noHBand="0" w:noVBand="0"/>
      </w:tblPr>
      <w:tblGrid>
        <w:gridCol w:w="585"/>
        <w:gridCol w:w="587"/>
        <w:gridCol w:w="585"/>
        <w:gridCol w:w="586"/>
        <w:gridCol w:w="584"/>
        <w:gridCol w:w="586"/>
        <w:gridCol w:w="584"/>
        <w:gridCol w:w="586"/>
        <w:gridCol w:w="584"/>
        <w:gridCol w:w="586"/>
        <w:gridCol w:w="584"/>
        <w:gridCol w:w="586"/>
        <w:gridCol w:w="584"/>
        <w:gridCol w:w="586"/>
        <w:gridCol w:w="586"/>
        <w:gridCol w:w="792"/>
      </w:tblGrid>
      <w:tr w:rsidR="00310E23" w:rsidRPr="00E94C30" w:rsidTr="00660883">
        <w:trPr>
          <w:trHeight w:hRule="exact" w:val="397"/>
        </w:trPr>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14</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17</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11</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24</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28</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15</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6</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21</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10</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23</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19</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12</w:t>
            </w:r>
          </w:p>
        </w:tc>
        <w:tc>
          <w:tcPr>
            <w:tcW w:w="414" w:type="pct"/>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w:t>
            </w:r>
          </w:p>
        </w:tc>
      </w:tr>
      <w:tr w:rsidR="00310E23" w:rsidRPr="00E94C30" w:rsidTr="00660883">
        <w:trPr>
          <w:trHeight w:hRule="exact" w:val="397"/>
        </w:trPr>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26</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8</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16</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7</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27</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20</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13</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41</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52</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31</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37</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47</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55</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30</w:t>
            </w:r>
          </w:p>
        </w:tc>
        <w:tc>
          <w:tcPr>
            <w:tcW w:w="414" w:type="pct"/>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40</w:t>
            </w:r>
          </w:p>
        </w:tc>
      </w:tr>
      <w:tr w:rsidR="00310E23" w:rsidRPr="00E94C30" w:rsidTr="00660883">
        <w:trPr>
          <w:trHeight w:hRule="exact" w:val="397"/>
        </w:trPr>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51</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45</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33</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48</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44</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49</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39</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56</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34</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53</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46</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42</w:t>
            </w:r>
          </w:p>
        </w:tc>
        <w:tc>
          <w:tcPr>
            <w:tcW w:w="305"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50</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36</w:t>
            </w:r>
          </w:p>
        </w:tc>
        <w:tc>
          <w:tcPr>
            <w:tcW w:w="306" w:type="pct"/>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29</w:t>
            </w:r>
          </w:p>
        </w:tc>
        <w:tc>
          <w:tcPr>
            <w:tcW w:w="414" w:type="pct"/>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jc w:val="center"/>
              <w:rPr>
                <w:lang w:val="uk-UA"/>
              </w:rPr>
            </w:pPr>
            <w:r w:rsidRPr="00E94C30">
              <w:rPr>
                <w:lang w:val="uk-UA"/>
              </w:rPr>
              <w:t>32</w:t>
            </w:r>
          </w:p>
        </w:tc>
      </w:tr>
    </w:tbl>
    <w:p w:rsidR="00310E23" w:rsidRPr="00E94C30" w:rsidRDefault="00310E23" w:rsidP="00310E23">
      <w:pPr>
        <w:spacing w:line="240" w:lineRule="auto"/>
        <w:rPr>
          <w:szCs w:val="28"/>
          <w:lang w:val="uk-UA"/>
        </w:rPr>
      </w:pPr>
    </w:p>
    <w:p w:rsidR="00310E23" w:rsidRDefault="00310E23" w:rsidP="00310E23">
      <w:pPr>
        <w:spacing w:line="240" w:lineRule="auto"/>
        <w:rPr>
          <w:szCs w:val="28"/>
          <w:lang w:val="uk-UA"/>
        </w:rPr>
      </w:pPr>
    </w:p>
    <w:p w:rsidR="00310E23" w:rsidRDefault="00310E23" w:rsidP="00310E23">
      <w:pPr>
        <w:spacing w:line="240" w:lineRule="auto"/>
        <w:rPr>
          <w:szCs w:val="28"/>
          <w:lang w:val="uk-UA"/>
        </w:rPr>
      </w:pPr>
    </w:p>
    <w:p w:rsidR="00310E23" w:rsidRDefault="00310E23" w:rsidP="00310E23">
      <w:pPr>
        <w:spacing w:line="240" w:lineRule="auto"/>
        <w:rPr>
          <w:szCs w:val="28"/>
          <w:lang w:val="uk-UA"/>
        </w:rPr>
      </w:pPr>
      <w:r w:rsidRPr="00E94C30">
        <w:rPr>
          <w:szCs w:val="28"/>
          <w:lang w:val="uk-UA"/>
        </w:rPr>
        <w:t>Кінцева перестановка.</w:t>
      </w:r>
    </w:p>
    <w:p w:rsidR="00310E23" w:rsidRDefault="00310E23" w:rsidP="00310E23">
      <w:pPr>
        <w:spacing w:line="240" w:lineRule="auto"/>
        <w:rPr>
          <w:szCs w:val="28"/>
          <w:lang w:val="uk-UA"/>
        </w:rPr>
      </w:pPr>
      <w:r w:rsidRPr="00E94C30">
        <w:rPr>
          <w:szCs w:val="28"/>
          <w:lang w:val="uk-UA"/>
        </w:rPr>
        <w:t>Кінцева перестановка IP</w:t>
      </w:r>
      <w:r w:rsidRPr="00E94C30">
        <w:rPr>
          <w:szCs w:val="28"/>
          <w:vertAlign w:val="superscript"/>
          <w:lang w:val="uk-UA"/>
        </w:rPr>
        <w:t>-1</w:t>
      </w:r>
      <w:r w:rsidRPr="00E94C30">
        <w:rPr>
          <w:szCs w:val="28"/>
          <w:lang w:val="uk-UA"/>
        </w:rPr>
        <w:t xml:space="preserve"> діє на T</w:t>
      </w:r>
      <w:r w:rsidRPr="00E94C30">
        <w:rPr>
          <w:szCs w:val="28"/>
          <w:vertAlign w:val="subscript"/>
          <w:lang w:val="uk-UA"/>
        </w:rPr>
        <w:t>16</w:t>
      </w:r>
      <w:r w:rsidRPr="00E94C30">
        <w:rPr>
          <w:szCs w:val="28"/>
          <w:lang w:val="uk-UA"/>
        </w:rPr>
        <w:t xml:space="preserve"> і використовується для відновлення позиції. Вона є зворотною до перестановки IP. Кінцева перестановка визначається таблицею 1.8.</w:t>
      </w:r>
    </w:p>
    <w:p w:rsidR="00310E23" w:rsidRPr="00E94C30" w:rsidRDefault="00310E23" w:rsidP="00310E23">
      <w:pPr>
        <w:spacing w:line="240" w:lineRule="auto"/>
        <w:rPr>
          <w:szCs w:val="28"/>
          <w:lang w:val="uk-UA"/>
        </w:rPr>
      </w:pPr>
    </w:p>
    <w:p w:rsidR="00310E23" w:rsidRDefault="00310E23" w:rsidP="00310E23">
      <w:pPr>
        <w:spacing w:line="240" w:lineRule="auto"/>
        <w:rPr>
          <w:lang w:val="uk-UA"/>
        </w:rPr>
      </w:pPr>
      <w:r w:rsidRPr="00E94C30">
        <w:rPr>
          <w:lang w:val="uk-UA"/>
        </w:rPr>
        <w:t>Таблиця 1.8 – Кінцева перестановка</w:t>
      </w:r>
    </w:p>
    <w:p w:rsidR="00310E23" w:rsidRPr="00E94C30" w:rsidRDefault="00310E23" w:rsidP="00310E23">
      <w:pPr>
        <w:spacing w:line="240" w:lineRule="auto"/>
        <w:rPr>
          <w:lang w:val="uk-UA"/>
        </w:rPr>
      </w:pPr>
    </w:p>
    <w:tbl>
      <w:tblPr>
        <w:tblW w:w="9766" w:type="dxa"/>
        <w:tblInd w:w="108" w:type="dxa"/>
        <w:tblLayout w:type="fixed"/>
        <w:tblLook w:val="0000" w:firstRow="0" w:lastRow="0" w:firstColumn="0" w:lastColumn="0" w:noHBand="0" w:noVBand="0"/>
      </w:tblPr>
      <w:tblGrid>
        <w:gridCol w:w="610"/>
        <w:gridCol w:w="610"/>
        <w:gridCol w:w="611"/>
        <w:gridCol w:w="610"/>
        <w:gridCol w:w="610"/>
        <w:gridCol w:w="611"/>
        <w:gridCol w:w="610"/>
        <w:gridCol w:w="611"/>
        <w:gridCol w:w="610"/>
        <w:gridCol w:w="610"/>
        <w:gridCol w:w="611"/>
        <w:gridCol w:w="610"/>
        <w:gridCol w:w="610"/>
        <w:gridCol w:w="611"/>
        <w:gridCol w:w="610"/>
        <w:gridCol w:w="611"/>
      </w:tblGrid>
      <w:tr w:rsidR="00310E23" w:rsidRPr="00E94C30" w:rsidTr="00660883">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40</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8</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48</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16</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56</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24</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64</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32</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39</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7</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47</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15</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55</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23</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63</w:t>
            </w:r>
          </w:p>
        </w:tc>
        <w:tc>
          <w:tcPr>
            <w:tcW w:w="611" w:type="dxa"/>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31</w:t>
            </w:r>
          </w:p>
        </w:tc>
      </w:tr>
      <w:tr w:rsidR="00310E23" w:rsidRPr="00E94C30" w:rsidTr="00660883">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38</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6</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46</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14</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54</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22</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62</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30</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37</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45</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13</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53</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21</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61</w:t>
            </w:r>
          </w:p>
        </w:tc>
        <w:tc>
          <w:tcPr>
            <w:tcW w:w="611" w:type="dxa"/>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29</w:t>
            </w:r>
          </w:p>
        </w:tc>
      </w:tr>
      <w:tr w:rsidR="00310E23" w:rsidRPr="00E94C30" w:rsidTr="00660883">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36</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44</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12</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52</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20</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60</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28</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35</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43</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11</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51</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19</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59</w:t>
            </w:r>
          </w:p>
        </w:tc>
        <w:tc>
          <w:tcPr>
            <w:tcW w:w="611" w:type="dxa"/>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27</w:t>
            </w:r>
          </w:p>
        </w:tc>
      </w:tr>
      <w:tr w:rsidR="00310E23" w:rsidRPr="00E94C30" w:rsidTr="00660883">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34</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42</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10</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50</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18</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58</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26</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33</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41</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9</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49</w:t>
            </w:r>
          </w:p>
        </w:tc>
        <w:tc>
          <w:tcPr>
            <w:tcW w:w="611"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17</w:t>
            </w:r>
          </w:p>
        </w:tc>
        <w:tc>
          <w:tcPr>
            <w:tcW w:w="610" w:type="dxa"/>
            <w:tcBorders>
              <w:top w:val="single" w:sz="4" w:space="0" w:color="000000"/>
              <w:left w:val="single" w:sz="4" w:space="0" w:color="000000"/>
              <w:bottom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57</w:t>
            </w:r>
          </w:p>
        </w:tc>
        <w:tc>
          <w:tcPr>
            <w:tcW w:w="611" w:type="dxa"/>
            <w:tcBorders>
              <w:top w:val="single" w:sz="4" w:space="0" w:color="000000"/>
              <w:left w:val="single" w:sz="4" w:space="0" w:color="000000"/>
              <w:bottom w:val="single" w:sz="4" w:space="0" w:color="000000"/>
              <w:right w:val="single" w:sz="4" w:space="0" w:color="000000"/>
            </w:tcBorders>
            <w:shd w:val="clear" w:color="auto" w:fill="auto"/>
          </w:tcPr>
          <w:p w:rsidR="00310E23" w:rsidRPr="00E94C30" w:rsidRDefault="00310E23" w:rsidP="00660883">
            <w:pPr>
              <w:snapToGrid w:val="0"/>
              <w:spacing w:line="240" w:lineRule="auto"/>
              <w:ind w:firstLine="0"/>
              <w:rPr>
                <w:lang w:val="uk-UA"/>
              </w:rPr>
            </w:pPr>
            <w:r w:rsidRPr="00E94C30">
              <w:rPr>
                <w:lang w:val="uk-UA"/>
              </w:rPr>
              <w:t>25</w:t>
            </w:r>
          </w:p>
        </w:tc>
      </w:tr>
    </w:tbl>
    <w:p w:rsidR="00310E23" w:rsidRPr="00E94C30" w:rsidRDefault="00310E23" w:rsidP="00310E23">
      <w:pPr>
        <w:spacing w:line="240" w:lineRule="auto"/>
        <w:rPr>
          <w:szCs w:val="28"/>
          <w:lang w:val="uk-UA"/>
        </w:rPr>
      </w:pPr>
    </w:p>
    <w:p w:rsidR="00310E23" w:rsidRDefault="00310E23" w:rsidP="00310E23">
      <w:pPr>
        <w:spacing w:line="240" w:lineRule="auto"/>
        <w:rPr>
          <w:szCs w:val="28"/>
          <w:lang w:val="uk-UA"/>
        </w:rPr>
      </w:pPr>
      <w:r w:rsidRPr="00E94C30">
        <w:rPr>
          <w:szCs w:val="28"/>
          <w:lang w:val="uk-UA"/>
        </w:rPr>
        <w:t>Схема розшифрування</w:t>
      </w:r>
    </w:p>
    <w:p w:rsidR="00310E23" w:rsidRDefault="00310E23" w:rsidP="00310E23">
      <w:pPr>
        <w:spacing w:line="240" w:lineRule="auto"/>
        <w:rPr>
          <w:szCs w:val="28"/>
          <w:lang w:val="uk-UA"/>
        </w:rPr>
      </w:pPr>
      <w:r w:rsidRPr="00E94C30">
        <w:rPr>
          <w:szCs w:val="28"/>
          <w:lang w:val="uk-UA"/>
        </w:rPr>
        <w:t xml:space="preserve">При розшифруванні даних всі дії виконуються в зворотному порядку. У 16 циклах розшифрування, на відміну від шифрування за допомогою прямого перетворення мережею </w:t>
      </w:r>
      <w:proofErr w:type="spellStart"/>
      <w:r w:rsidRPr="00E94C30">
        <w:rPr>
          <w:szCs w:val="28"/>
          <w:lang w:val="uk-UA"/>
        </w:rPr>
        <w:t>Фейстеля</w:t>
      </w:r>
      <w:proofErr w:type="spellEnd"/>
      <w:r w:rsidRPr="00E94C30">
        <w:rPr>
          <w:szCs w:val="28"/>
          <w:lang w:val="uk-UA"/>
        </w:rPr>
        <w:t xml:space="preserve">, тут використовується зворотне перетворення мережею </w:t>
      </w:r>
      <w:proofErr w:type="spellStart"/>
      <w:r w:rsidRPr="00E94C30">
        <w:rPr>
          <w:szCs w:val="28"/>
          <w:lang w:val="uk-UA"/>
        </w:rPr>
        <w:t>Фейстеля</w:t>
      </w:r>
      <w:proofErr w:type="spellEnd"/>
      <w:r w:rsidRPr="00E94C30">
        <w:rPr>
          <w:szCs w:val="28"/>
          <w:lang w:val="uk-UA"/>
        </w:rPr>
        <w:t>.</w:t>
      </w:r>
    </w:p>
    <w:p w:rsidR="00310E23" w:rsidRPr="00E94C30" w:rsidRDefault="00310E23" w:rsidP="00310E23">
      <w:pPr>
        <w:spacing w:line="240" w:lineRule="auto"/>
        <w:rPr>
          <w:szCs w:val="28"/>
          <w:lang w:val="uk-UA"/>
        </w:rPr>
      </w:pPr>
    </w:p>
    <w:p w:rsidR="00310E23" w:rsidRPr="00E94C30" w:rsidRDefault="00310E23" w:rsidP="00310E23">
      <w:pPr>
        <w:spacing w:line="240" w:lineRule="auto"/>
        <w:rPr>
          <w:lang w:val="uk-UA"/>
        </w:rPr>
      </w:pPr>
      <w:r w:rsidRPr="00E94C30">
        <w:rPr>
          <w:i/>
          <w:szCs w:val="28"/>
          <w:lang w:val="uk-UA"/>
        </w:rPr>
        <w:t>R</w:t>
      </w:r>
      <w:r w:rsidRPr="00E94C30">
        <w:rPr>
          <w:i/>
          <w:szCs w:val="28"/>
          <w:vertAlign w:val="subscript"/>
          <w:lang w:val="uk-UA"/>
        </w:rPr>
        <w:t>i-1</w:t>
      </w:r>
      <w:r w:rsidRPr="00E94C30">
        <w:rPr>
          <w:i/>
          <w:szCs w:val="28"/>
          <w:lang w:val="uk-UA"/>
        </w:rPr>
        <w:t xml:space="preserve"> = </w:t>
      </w:r>
      <w:proofErr w:type="spellStart"/>
      <w:r w:rsidRPr="00E94C30">
        <w:rPr>
          <w:i/>
          <w:szCs w:val="28"/>
          <w:lang w:val="uk-UA"/>
        </w:rPr>
        <w:t>L</w:t>
      </w:r>
      <w:r w:rsidRPr="00E94C30">
        <w:rPr>
          <w:i/>
          <w:szCs w:val="28"/>
          <w:vertAlign w:val="subscript"/>
          <w:lang w:val="uk-UA"/>
        </w:rPr>
        <w:t>i</w:t>
      </w:r>
      <w:proofErr w:type="spellEnd"/>
    </w:p>
    <w:p w:rsidR="00310E23" w:rsidRPr="00E94C30" w:rsidRDefault="00310E23" w:rsidP="00310E23">
      <w:pPr>
        <w:spacing w:line="240" w:lineRule="auto"/>
        <w:rPr>
          <w:rFonts w:eastAsia="DejaVu Sans" w:cs="Times New Roman"/>
          <w:i/>
          <w:szCs w:val="28"/>
          <w:lang w:val="uk-UA"/>
        </w:rPr>
      </w:pPr>
      <w:r w:rsidRPr="00E94C30">
        <w:rPr>
          <w:rFonts w:cs="Times New Roman"/>
          <w:i/>
          <w:szCs w:val="28"/>
          <w:lang w:val="uk-UA"/>
        </w:rPr>
        <w:t>L</w:t>
      </w:r>
      <w:r w:rsidRPr="00E94C30">
        <w:rPr>
          <w:rFonts w:cs="Times New Roman"/>
          <w:i/>
          <w:szCs w:val="28"/>
          <w:vertAlign w:val="subscript"/>
          <w:lang w:val="uk-UA"/>
        </w:rPr>
        <w:t>i-1</w:t>
      </w:r>
      <w:r w:rsidRPr="00E94C30">
        <w:rPr>
          <w:rFonts w:cs="Times New Roman"/>
          <w:i/>
          <w:szCs w:val="28"/>
          <w:lang w:val="uk-UA"/>
        </w:rPr>
        <w:t xml:space="preserve"> = </w:t>
      </w:r>
      <w:proofErr w:type="spellStart"/>
      <w:r w:rsidRPr="00E94C30">
        <w:rPr>
          <w:rFonts w:cs="Times New Roman"/>
          <w:i/>
          <w:szCs w:val="28"/>
          <w:lang w:val="uk-UA"/>
        </w:rPr>
        <w:t>R</w:t>
      </w:r>
      <w:r w:rsidRPr="00E94C30">
        <w:rPr>
          <w:rFonts w:cs="Times New Roman"/>
          <w:i/>
          <w:szCs w:val="28"/>
          <w:vertAlign w:val="subscript"/>
          <w:lang w:val="uk-UA"/>
        </w:rPr>
        <w:t>i</w:t>
      </w:r>
      <w:proofErr w:type="spellEnd"/>
      <w:r w:rsidRPr="00E94C30">
        <w:rPr>
          <w:rFonts w:cs="Times New Roman"/>
          <w:i/>
          <w:szCs w:val="28"/>
          <w:lang w:val="uk-UA"/>
        </w:rPr>
        <w:t xml:space="preserve"> </w:t>
      </w:r>
      <w:r w:rsidRPr="00E94C30">
        <w:rPr>
          <w:rFonts w:ascii="Cambria Math" w:eastAsia="DejaVu Sans" w:hAnsi="Cambria Math" w:cs="Cambria Math"/>
          <w:i/>
          <w:szCs w:val="28"/>
          <w:lang w:val="uk-UA"/>
        </w:rPr>
        <w:t xml:space="preserve">⊕ </w:t>
      </w:r>
      <w:r w:rsidRPr="00E94C30">
        <w:rPr>
          <w:rFonts w:eastAsia="DejaVu Sans" w:cs="Times New Roman"/>
          <w:i/>
          <w:szCs w:val="28"/>
          <w:lang w:val="uk-UA"/>
        </w:rPr>
        <w:t>f(</w:t>
      </w:r>
      <w:proofErr w:type="spellStart"/>
      <w:r w:rsidRPr="00E94C30">
        <w:rPr>
          <w:rFonts w:eastAsia="DejaVu Sans" w:cs="Times New Roman"/>
          <w:i/>
          <w:szCs w:val="28"/>
          <w:lang w:val="uk-UA"/>
        </w:rPr>
        <w:t>L</w:t>
      </w:r>
      <w:r w:rsidRPr="00E94C30">
        <w:rPr>
          <w:rFonts w:eastAsia="DejaVu Sans" w:cs="Times New Roman"/>
          <w:i/>
          <w:szCs w:val="28"/>
          <w:vertAlign w:val="subscript"/>
          <w:lang w:val="uk-UA"/>
        </w:rPr>
        <w:t>i</w:t>
      </w:r>
      <w:proofErr w:type="spellEnd"/>
      <w:r w:rsidRPr="00E94C30">
        <w:rPr>
          <w:rFonts w:eastAsia="DejaVu Sans" w:cs="Times New Roman"/>
          <w:i/>
          <w:szCs w:val="28"/>
          <w:lang w:val="uk-UA"/>
        </w:rPr>
        <w:t xml:space="preserve">, </w:t>
      </w:r>
      <w:proofErr w:type="spellStart"/>
      <w:r w:rsidRPr="00E94C30">
        <w:rPr>
          <w:rFonts w:eastAsia="DejaVu Sans" w:cs="Times New Roman"/>
          <w:i/>
          <w:szCs w:val="28"/>
          <w:lang w:val="uk-UA"/>
        </w:rPr>
        <w:t>k</w:t>
      </w:r>
      <w:r w:rsidRPr="00E94C30">
        <w:rPr>
          <w:rFonts w:eastAsia="DejaVu Sans" w:cs="Times New Roman"/>
          <w:i/>
          <w:szCs w:val="28"/>
          <w:vertAlign w:val="subscript"/>
          <w:lang w:val="uk-UA"/>
        </w:rPr>
        <w:t>i</w:t>
      </w:r>
      <w:proofErr w:type="spellEnd"/>
      <w:r w:rsidRPr="00E94C30">
        <w:rPr>
          <w:rFonts w:eastAsia="DejaVu Sans" w:cs="Times New Roman"/>
          <w:i/>
          <w:szCs w:val="28"/>
          <w:lang w:val="uk-UA"/>
        </w:rPr>
        <w:t>)</w:t>
      </w:r>
    </w:p>
    <w:p w:rsidR="00310E23" w:rsidRPr="00E94C30" w:rsidRDefault="00310E23" w:rsidP="00310E23">
      <w:pPr>
        <w:spacing w:line="240" w:lineRule="auto"/>
        <w:rPr>
          <w:rFonts w:eastAsia="DejaVu Sans" w:cs="Times New Roman"/>
          <w:i/>
          <w:szCs w:val="28"/>
          <w:lang w:val="uk-UA"/>
        </w:rPr>
      </w:pPr>
    </w:p>
    <w:p w:rsidR="00310E23" w:rsidRPr="00E94C30" w:rsidRDefault="00310E23" w:rsidP="00310E23">
      <w:pPr>
        <w:spacing w:line="240" w:lineRule="auto"/>
        <w:rPr>
          <w:lang w:val="uk-UA"/>
        </w:rPr>
      </w:pPr>
    </w:p>
    <w:p w:rsidR="00310E23" w:rsidRPr="00E94C30" w:rsidRDefault="00310E23" w:rsidP="00310E23">
      <w:pPr>
        <w:pStyle w:val="2"/>
        <w:numPr>
          <w:ilvl w:val="0"/>
          <w:numId w:val="14"/>
        </w:numPr>
        <w:spacing w:before="0" w:after="0" w:line="240" w:lineRule="auto"/>
        <w:ind w:left="0" w:firstLine="720"/>
      </w:pPr>
      <w:bookmarkStart w:id="16" w:name="_Toc530421410"/>
      <w:r w:rsidRPr="00E94C30">
        <w:t>Завдання до виконання роботи</w:t>
      </w:r>
      <w:bookmarkEnd w:id="16"/>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pStyle w:val="afd"/>
        <w:numPr>
          <w:ilvl w:val="1"/>
          <w:numId w:val="11"/>
        </w:numPr>
        <w:tabs>
          <w:tab w:val="left" w:pos="993"/>
          <w:tab w:val="left" w:pos="1134"/>
        </w:tabs>
        <w:spacing w:after="0" w:line="240" w:lineRule="auto"/>
        <w:ind w:left="0" w:firstLine="720"/>
        <w:jc w:val="both"/>
        <w:rPr>
          <w:lang w:val="uk-UA"/>
        </w:rPr>
      </w:pPr>
      <w:r w:rsidRPr="00E94C30">
        <w:rPr>
          <w:rFonts w:cs="Times New Roman"/>
          <w:szCs w:val="28"/>
          <w:lang w:val="uk-UA"/>
        </w:rPr>
        <w:t>Створити програмну реалізацію алгоритму* шифрування DES (без використання готових функцій).</w:t>
      </w:r>
    </w:p>
    <w:p w:rsidR="00310E23" w:rsidRPr="00E94C30" w:rsidRDefault="00310E23" w:rsidP="00310E23">
      <w:pPr>
        <w:tabs>
          <w:tab w:val="left" w:pos="993"/>
        </w:tabs>
        <w:spacing w:line="240" w:lineRule="auto"/>
        <w:rPr>
          <w:lang w:val="uk-UA"/>
        </w:rPr>
      </w:pPr>
      <w:r w:rsidRPr="00E94C30">
        <w:rPr>
          <w:szCs w:val="28"/>
          <w:lang w:val="uk-UA"/>
        </w:rPr>
        <w:t>* завдання узгодити з викладачем лабораторних робіт.</w:t>
      </w:r>
    </w:p>
    <w:p w:rsidR="00310E23" w:rsidRPr="00E94C30" w:rsidRDefault="00310E23" w:rsidP="00310E23">
      <w:pPr>
        <w:pStyle w:val="afd"/>
        <w:numPr>
          <w:ilvl w:val="1"/>
          <w:numId w:val="11"/>
        </w:numPr>
        <w:tabs>
          <w:tab w:val="left" w:pos="993"/>
          <w:tab w:val="left" w:pos="1134"/>
        </w:tabs>
        <w:spacing w:after="0" w:line="240" w:lineRule="auto"/>
        <w:ind w:left="0" w:firstLine="720"/>
        <w:jc w:val="both"/>
        <w:rPr>
          <w:lang w:val="uk-UA"/>
        </w:rPr>
      </w:pPr>
      <w:r w:rsidRPr="00E94C30">
        <w:rPr>
          <w:rFonts w:cs="Times New Roman"/>
          <w:szCs w:val="28"/>
          <w:lang w:val="uk-UA"/>
        </w:rPr>
        <w:t>Зробити перевірку на виключення слабких ключів.</w:t>
      </w:r>
    </w:p>
    <w:p w:rsidR="00310E23" w:rsidRPr="00E94C30" w:rsidRDefault="00310E23" w:rsidP="00310E23">
      <w:pPr>
        <w:pStyle w:val="afd"/>
        <w:numPr>
          <w:ilvl w:val="1"/>
          <w:numId w:val="11"/>
        </w:numPr>
        <w:tabs>
          <w:tab w:val="left" w:pos="993"/>
          <w:tab w:val="left" w:pos="1134"/>
        </w:tabs>
        <w:spacing w:after="0" w:line="240" w:lineRule="auto"/>
        <w:ind w:left="0" w:firstLine="720"/>
        <w:jc w:val="both"/>
        <w:rPr>
          <w:lang w:val="uk-UA"/>
        </w:rPr>
      </w:pPr>
      <w:r w:rsidRPr="00E94C30">
        <w:rPr>
          <w:rFonts w:cs="Times New Roman"/>
          <w:szCs w:val="28"/>
          <w:lang w:val="uk-UA"/>
        </w:rPr>
        <w:t xml:space="preserve">На кожному раунді мережі </w:t>
      </w:r>
      <w:proofErr w:type="spellStart"/>
      <w:r w:rsidRPr="00E94C30">
        <w:rPr>
          <w:rFonts w:cs="Times New Roman"/>
          <w:szCs w:val="28"/>
          <w:lang w:val="uk-UA"/>
        </w:rPr>
        <w:t>Фейстеля</w:t>
      </w:r>
      <w:proofErr w:type="spellEnd"/>
      <w:r w:rsidRPr="00E94C30">
        <w:rPr>
          <w:rFonts w:cs="Times New Roman"/>
          <w:szCs w:val="28"/>
          <w:lang w:val="uk-UA"/>
        </w:rPr>
        <w:t xml:space="preserve"> визначити ентропію появи біту, що дорівнює 1.</w:t>
      </w:r>
    </w:p>
    <w:p w:rsidR="00310E23" w:rsidRPr="00E94C30" w:rsidRDefault="00310E23" w:rsidP="00310E23">
      <w:pPr>
        <w:pStyle w:val="afd"/>
        <w:numPr>
          <w:ilvl w:val="1"/>
          <w:numId w:val="11"/>
        </w:numPr>
        <w:tabs>
          <w:tab w:val="left" w:pos="993"/>
          <w:tab w:val="left" w:pos="1134"/>
        </w:tabs>
        <w:spacing w:after="0" w:line="240" w:lineRule="auto"/>
        <w:ind w:left="0" w:firstLine="720"/>
        <w:jc w:val="both"/>
        <w:rPr>
          <w:lang w:val="uk-UA"/>
        </w:rPr>
      </w:pPr>
      <w:r w:rsidRPr="00E94C30">
        <w:rPr>
          <w:rFonts w:cs="Times New Roman"/>
          <w:szCs w:val="28"/>
          <w:lang w:val="uk-UA"/>
        </w:rPr>
        <w:t>Створити приємний та зрозумілий інтерфейс для перевірки зробленої роботи.</w:t>
      </w:r>
    </w:p>
    <w:p w:rsidR="00310E23" w:rsidRPr="00E94C30" w:rsidRDefault="00310E23" w:rsidP="00310E23">
      <w:pPr>
        <w:pStyle w:val="afd"/>
        <w:numPr>
          <w:ilvl w:val="1"/>
          <w:numId w:val="11"/>
        </w:numPr>
        <w:tabs>
          <w:tab w:val="left" w:pos="993"/>
          <w:tab w:val="left" w:pos="1134"/>
        </w:tabs>
        <w:spacing w:after="0" w:line="240" w:lineRule="auto"/>
        <w:ind w:left="0" w:firstLine="720"/>
        <w:jc w:val="both"/>
        <w:rPr>
          <w:lang w:val="uk-UA"/>
        </w:rPr>
      </w:pPr>
      <w:r w:rsidRPr="00E94C30">
        <w:rPr>
          <w:rFonts w:cs="Times New Roman"/>
          <w:szCs w:val="28"/>
          <w:lang w:val="uk-UA"/>
        </w:rPr>
        <w:t>Сформувати звіт в електронному вигляді.</w:t>
      </w:r>
    </w:p>
    <w:p w:rsidR="00310E23" w:rsidRPr="00E94C30" w:rsidRDefault="00310E23" w:rsidP="00310E23">
      <w:pPr>
        <w:pStyle w:val="afd"/>
        <w:tabs>
          <w:tab w:val="left" w:pos="1134"/>
        </w:tabs>
        <w:spacing w:after="0" w:line="240" w:lineRule="auto"/>
        <w:ind w:left="0" w:firstLine="720"/>
        <w:jc w:val="both"/>
        <w:rPr>
          <w:rFonts w:cs="Times New Roman"/>
          <w:szCs w:val="28"/>
          <w:lang w:val="uk-UA"/>
        </w:rPr>
      </w:pPr>
    </w:p>
    <w:p w:rsidR="00310E23" w:rsidRPr="00E94C30" w:rsidRDefault="00310E23" w:rsidP="00310E23">
      <w:pPr>
        <w:pStyle w:val="afd"/>
        <w:tabs>
          <w:tab w:val="left" w:pos="1134"/>
        </w:tabs>
        <w:spacing w:after="0" w:line="240" w:lineRule="auto"/>
        <w:ind w:left="0" w:firstLine="720"/>
        <w:rPr>
          <w:lang w:val="uk-UA"/>
        </w:rPr>
      </w:pPr>
    </w:p>
    <w:p w:rsidR="00310E23" w:rsidRPr="00E94C30" w:rsidRDefault="00310E23" w:rsidP="00310E23">
      <w:pPr>
        <w:pStyle w:val="2"/>
        <w:numPr>
          <w:ilvl w:val="0"/>
          <w:numId w:val="14"/>
        </w:numPr>
        <w:spacing w:before="0" w:after="0" w:line="240" w:lineRule="auto"/>
        <w:ind w:left="0" w:firstLine="720"/>
      </w:pPr>
      <w:bookmarkStart w:id="17" w:name="_Toc530421411"/>
      <w:r w:rsidRPr="00E94C30">
        <w:t>Зміст звіту</w:t>
      </w:r>
      <w:bookmarkEnd w:id="17"/>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tabs>
          <w:tab w:val="left" w:pos="993"/>
          <w:tab w:val="left" w:pos="1134"/>
        </w:tabs>
        <w:spacing w:line="240" w:lineRule="auto"/>
        <w:rPr>
          <w:lang w:val="uk-UA"/>
        </w:rPr>
      </w:pPr>
      <w:r w:rsidRPr="00E94C30">
        <w:rPr>
          <w:szCs w:val="28"/>
          <w:lang w:val="uk-UA"/>
        </w:rPr>
        <w:t>1.</w:t>
      </w:r>
      <w:r w:rsidRPr="00E94C30">
        <w:rPr>
          <w:szCs w:val="28"/>
          <w:lang w:val="uk-UA"/>
        </w:rPr>
        <w:tab/>
        <w:t>Тексти розроблених програм.</w:t>
      </w:r>
    </w:p>
    <w:p w:rsidR="00310E23" w:rsidRPr="00E94C30" w:rsidRDefault="00310E23" w:rsidP="00310E23">
      <w:pPr>
        <w:tabs>
          <w:tab w:val="left" w:pos="993"/>
          <w:tab w:val="left" w:pos="1134"/>
        </w:tabs>
        <w:spacing w:line="240" w:lineRule="auto"/>
        <w:rPr>
          <w:lang w:val="uk-UA"/>
        </w:rPr>
      </w:pPr>
      <w:r w:rsidRPr="00E94C30">
        <w:rPr>
          <w:szCs w:val="28"/>
          <w:lang w:val="uk-UA"/>
        </w:rPr>
        <w:t>2.</w:t>
      </w:r>
      <w:r w:rsidRPr="00E94C30">
        <w:rPr>
          <w:szCs w:val="28"/>
          <w:lang w:val="uk-UA"/>
        </w:rPr>
        <w:tab/>
        <w:t>Копії екранних форм з результатами.</w:t>
      </w:r>
    </w:p>
    <w:p w:rsidR="00310E23" w:rsidRPr="00E94C30" w:rsidRDefault="00310E23" w:rsidP="00310E23">
      <w:pPr>
        <w:tabs>
          <w:tab w:val="left" w:pos="993"/>
          <w:tab w:val="left" w:pos="1134"/>
        </w:tabs>
        <w:spacing w:line="240" w:lineRule="auto"/>
        <w:rPr>
          <w:lang w:val="uk-UA"/>
        </w:rPr>
      </w:pPr>
      <w:r w:rsidRPr="00E94C30">
        <w:rPr>
          <w:szCs w:val="28"/>
          <w:lang w:val="uk-UA"/>
        </w:rPr>
        <w:t>3.</w:t>
      </w:r>
      <w:r w:rsidRPr="00E94C30">
        <w:rPr>
          <w:szCs w:val="28"/>
          <w:lang w:val="uk-UA"/>
        </w:rPr>
        <w:tab/>
        <w:t>Висновки.</w:t>
      </w:r>
    </w:p>
    <w:p w:rsidR="00310E23" w:rsidRPr="00E94C30" w:rsidRDefault="00310E23" w:rsidP="00310E23">
      <w:pPr>
        <w:pStyle w:val="2"/>
        <w:numPr>
          <w:ilvl w:val="0"/>
          <w:numId w:val="14"/>
        </w:numPr>
        <w:spacing w:before="0" w:after="0" w:line="240" w:lineRule="auto"/>
        <w:ind w:left="0" w:firstLine="720"/>
      </w:pPr>
      <w:bookmarkStart w:id="18" w:name="_Toc530421412"/>
      <w:r w:rsidRPr="00E94C30">
        <w:t>Контрольні запитання</w:t>
      </w:r>
      <w:bookmarkEnd w:id="18"/>
    </w:p>
    <w:p w:rsidR="00310E23" w:rsidRPr="00E94C30" w:rsidRDefault="00310E23" w:rsidP="00310E23">
      <w:pPr>
        <w:spacing w:line="240" w:lineRule="auto"/>
        <w:rPr>
          <w:lang w:val="uk-UA"/>
        </w:rPr>
      </w:pPr>
    </w:p>
    <w:p w:rsidR="00310E23" w:rsidRPr="00E94C30" w:rsidRDefault="00310E23" w:rsidP="00310E23">
      <w:pPr>
        <w:spacing w:line="240" w:lineRule="auto"/>
        <w:rPr>
          <w:lang w:val="uk-UA"/>
        </w:rPr>
      </w:pP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Які криптографічні шифри називають симетричними?</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Зобразить схематично роботу алгоритму DES.</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Що мається на увазі під поняттям блоковий шифр?</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 xml:space="preserve">Що представляє собою мережа </w:t>
      </w:r>
      <w:proofErr w:type="spellStart"/>
      <w:r w:rsidRPr="00E94C30">
        <w:rPr>
          <w:szCs w:val="28"/>
          <w:lang w:val="uk-UA"/>
        </w:rPr>
        <w:t>Фейстеля</w:t>
      </w:r>
      <w:proofErr w:type="spellEnd"/>
      <w:r w:rsidRPr="00E94C30">
        <w:rPr>
          <w:szCs w:val="28"/>
          <w:lang w:val="uk-UA"/>
        </w:rPr>
        <w:t>?</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 xml:space="preserve">Назвіть головні параметри шифру DES (довжина блоків, довжина ключа, кількість раундів роботи мережі </w:t>
      </w:r>
      <w:proofErr w:type="spellStart"/>
      <w:r w:rsidRPr="00E94C30">
        <w:rPr>
          <w:szCs w:val="28"/>
          <w:lang w:val="uk-UA"/>
        </w:rPr>
        <w:t>Фейстеля</w:t>
      </w:r>
      <w:proofErr w:type="spellEnd"/>
      <w:r w:rsidRPr="00E94C30">
        <w:rPr>
          <w:szCs w:val="28"/>
          <w:lang w:val="uk-UA"/>
        </w:rPr>
        <w:t>).</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lastRenderedPageBreak/>
        <w:t>Як генеруються ключі в раундах?</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Які перестановки існують в даному алгоритмі?</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Що представляють собою S-блоки?</w:t>
      </w:r>
    </w:p>
    <w:p w:rsidR="00310E23" w:rsidRPr="00E94C30" w:rsidRDefault="00310E23" w:rsidP="00310E23">
      <w:pPr>
        <w:numPr>
          <w:ilvl w:val="0"/>
          <w:numId w:val="5"/>
        </w:numPr>
        <w:tabs>
          <w:tab w:val="left" w:pos="1134"/>
        </w:tabs>
        <w:spacing w:line="240" w:lineRule="auto"/>
        <w:ind w:left="0" w:firstLine="720"/>
        <w:rPr>
          <w:lang w:val="uk-UA"/>
        </w:rPr>
      </w:pPr>
      <w:r w:rsidRPr="00E94C30">
        <w:rPr>
          <w:szCs w:val="28"/>
          <w:lang w:val="uk-UA"/>
        </w:rPr>
        <w:t>Які ви знаєте слабкі ключі?</w:t>
      </w:r>
    </w:p>
    <w:p w:rsidR="00BD0C0D" w:rsidRDefault="00310E23" w:rsidP="00310E23">
      <w:r w:rsidRPr="00E94C30">
        <w:rPr>
          <w:szCs w:val="28"/>
          <w:lang w:val="uk-UA"/>
        </w:rPr>
        <w:t>Як проходить розшифрування по алгоритму DES?</w:t>
      </w:r>
    </w:p>
    <w:sectPr w:rsidR="00BD0C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G Times">
    <w:altName w:val="Times New Roman"/>
    <w:charset w:val="00"/>
    <w:family w:val="roman"/>
    <w:pitch w:val="variable"/>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charset w:val="00"/>
    <w:family w:val="roman"/>
    <w:pitch w:val="default"/>
  </w:font>
  <w:font w:name="FreeSans">
    <w:altName w:val="Arial"/>
    <w:charset w:val="01"/>
    <w:family w:val="swiss"/>
    <w:pitch w:val="default"/>
  </w:font>
  <w:font w:name="Lohit Hindi">
    <w:charset w:val="80"/>
    <w:family w:val="auto"/>
    <w:pitch w:val="default"/>
  </w:font>
  <w:font w:name="Liberation Sans">
    <w:altName w:val="Yu Gothic"/>
    <w:charset w:val="80"/>
    <w:family w:val="swiss"/>
    <w:pitch w:val="variable"/>
  </w:font>
  <w:font w:name="DejaVu Sans">
    <w:altName w:val="Times New Roman"/>
    <w:charset w:val="CC"/>
    <w:family w:val="swiss"/>
    <w:pitch w:val="variable"/>
  </w:font>
  <w:font w:name="Mangal">
    <w:panose1 w:val="00000400000000000000"/>
    <w:charset w:val="01"/>
    <w:family w:val="roman"/>
    <w:notTrueType/>
    <w:pitch w:val="variable"/>
    <w:sig w:usb0="00002000" w:usb1="00000000" w:usb2="00000000" w:usb3="00000000" w:csb0="00000000" w:csb1="00000000"/>
  </w:font>
  <w:font w:name="DejaVu Sans Mono">
    <w:charset w:val="CC"/>
    <w:family w:val="modern"/>
    <w:pitch w:val="default"/>
  </w:font>
  <w:font w:name="WenQuanYi Micro Hei">
    <w:charset w:val="80"/>
    <w:family w:val="modern"/>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decimal"/>
      <w:lvlText w:val="%4"/>
      <w:lvlJc w:val="left"/>
      <w:pPr>
        <w:tabs>
          <w:tab w:val="num" w:pos="936"/>
        </w:tabs>
        <w:ind w:left="936" w:hanging="864"/>
      </w:pPr>
      <w:rPr>
        <w:rFonts w:hint="default"/>
      </w:rPr>
    </w:lvl>
    <w:lvl w:ilvl="4">
      <w:start w:val="1"/>
      <w:numFmt w:val="decimal"/>
      <w:lvlText w:val=".%4.%5"/>
      <w:lvlJc w:val="left"/>
      <w:pPr>
        <w:tabs>
          <w:tab w:val="num" w:pos="1080"/>
        </w:tabs>
        <w:ind w:left="1080" w:hanging="1008"/>
      </w:pPr>
      <w:rPr>
        <w:rFonts w:hint="default"/>
      </w:rPr>
    </w:lvl>
    <w:lvl w:ilvl="5">
      <w:start w:val="1"/>
      <w:numFmt w:val="decimal"/>
      <w:lvlText w:val="..%6"/>
      <w:lvlJc w:val="left"/>
      <w:pPr>
        <w:tabs>
          <w:tab w:val="num" w:pos="1224"/>
        </w:tabs>
        <w:ind w:left="1224" w:hanging="1152"/>
      </w:pPr>
      <w:rPr>
        <w:rFonts w:hint="default"/>
      </w:rPr>
    </w:lvl>
    <w:lvl w:ilvl="6">
      <w:start w:val="1"/>
      <w:numFmt w:val="decimal"/>
      <w:lvlText w:val="...%7"/>
      <w:lvlJc w:val="left"/>
      <w:pPr>
        <w:tabs>
          <w:tab w:val="num" w:pos="1368"/>
        </w:tabs>
        <w:ind w:left="1368" w:hanging="1296"/>
      </w:pPr>
      <w:rPr>
        <w:rFonts w:hint="default"/>
      </w:rPr>
    </w:lvl>
    <w:lvl w:ilvl="7">
      <w:start w:val="1"/>
      <w:numFmt w:val="decimal"/>
      <w:lvlText w:val="...%7.%8"/>
      <w:lvlJc w:val="left"/>
      <w:pPr>
        <w:tabs>
          <w:tab w:val="num" w:pos="1512"/>
        </w:tabs>
        <w:ind w:left="1512" w:hanging="1440"/>
      </w:pPr>
      <w:rPr>
        <w:rFonts w:hint="default"/>
      </w:rPr>
    </w:lvl>
    <w:lvl w:ilvl="8">
      <w:start w:val="1"/>
      <w:numFmt w:val="decimal"/>
      <w:lvlText w:val="...%6.%7.%8.%9.."/>
      <w:lvlJc w:val="left"/>
      <w:pPr>
        <w:tabs>
          <w:tab w:val="num" w:pos="1656"/>
        </w:tabs>
        <w:ind w:left="1656" w:hanging="1584"/>
      </w:pPr>
      <w:rPr>
        <w:rFonts w:hint="default"/>
      </w:rPr>
    </w:lvl>
  </w:abstractNum>
  <w:abstractNum w:abstractNumId="1">
    <w:nsid w:val="00000002"/>
    <w:multiLevelType w:val="singleLevel"/>
    <w:tmpl w:val="00000002"/>
    <w:name w:val="WW8Num2"/>
    <w:lvl w:ilvl="0">
      <w:start w:val="1"/>
      <w:numFmt w:val="bullet"/>
      <w:lvlText w:val=""/>
      <w:lvlJc w:val="left"/>
      <w:pPr>
        <w:tabs>
          <w:tab w:val="num" w:pos="0"/>
        </w:tabs>
        <w:ind w:left="1440" w:hanging="360"/>
      </w:pPr>
      <w:rPr>
        <w:rFonts w:ascii="Symbol" w:hAnsi="Symbol" w:cs="Symbol"/>
      </w:rPr>
    </w:lvl>
  </w:abstractNum>
  <w:abstractNum w:abstractNumId="2">
    <w:nsid w:val="00000003"/>
    <w:multiLevelType w:val="multilevel"/>
    <w:tmpl w:val="4968B118"/>
    <w:name w:val="WW8Num3"/>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cs="Wingdings"/>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singleLevel"/>
    <w:tmpl w:val="00000004"/>
    <w:name w:val="WW8Num4"/>
    <w:lvl w:ilvl="0">
      <w:start w:val="1"/>
      <w:numFmt w:val="decimal"/>
      <w:lvlText w:val="%1."/>
      <w:lvlJc w:val="left"/>
      <w:pPr>
        <w:tabs>
          <w:tab w:val="num" w:pos="720"/>
        </w:tabs>
        <w:ind w:left="720" w:hanging="360"/>
      </w:pPr>
      <w:rPr>
        <w:rFonts w:ascii="Symbol" w:eastAsia="Symbol" w:hAnsi="Symbol" w:cs="Symbol"/>
        <w:sz w:val="28"/>
        <w:szCs w:val="28"/>
        <w:lang w:val="uk-UA"/>
      </w:rPr>
    </w:lvl>
  </w:abstractNum>
  <w:abstractNum w:abstractNumId="4">
    <w:nsid w:val="00000005"/>
    <w:multiLevelType w:val="singleLevel"/>
    <w:tmpl w:val="00000005"/>
    <w:name w:val="WW8Num5"/>
    <w:lvl w:ilvl="0">
      <w:start w:val="1"/>
      <w:numFmt w:val="decimal"/>
      <w:lvlText w:val="%1."/>
      <w:lvlJc w:val="left"/>
      <w:pPr>
        <w:tabs>
          <w:tab w:val="num" w:pos="0"/>
        </w:tabs>
        <w:ind w:left="1440" w:hanging="360"/>
      </w:pPr>
      <w:rPr>
        <w:szCs w:val="28"/>
        <w:lang w:val="uk-UA"/>
      </w:rPr>
    </w:lvl>
  </w:abstractNum>
  <w:abstractNum w:abstractNumId="5">
    <w:nsid w:val="00000006"/>
    <w:multiLevelType w:val="singleLevel"/>
    <w:tmpl w:val="00000006"/>
    <w:name w:val="WW8Num6"/>
    <w:lvl w:ilvl="0">
      <w:start w:val="1"/>
      <w:numFmt w:val="decimal"/>
      <w:lvlText w:val="%1."/>
      <w:lvlJc w:val="left"/>
      <w:pPr>
        <w:tabs>
          <w:tab w:val="num" w:pos="0"/>
        </w:tabs>
        <w:ind w:left="1069" w:hanging="360"/>
      </w:pPr>
      <w:rPr>
        <w:szCs w:val="28"/>
        <w:lang w:val="uk-UA"/>
      </w:rPr>
    </w:lvl>
  </w:abstractNum>
  <w:abstractNum w:abstractNumId="6">
    <w:nsid w:val="00000007"/>
    <w:multiLevelType w:val="multilevel"/>
    <w:tmpl w:val="21202766"/>
    <w:name w:val="WW8Num7"/>
    <w:lvl w:ilvl="0">
      <w:start w:val="1"/>
      <w:numFmt w:val="decimal"/>
      <w:lvlText w:val="%1."/>
      <w:lvlJc w:val="left"/>
      <w:pPr>
        <w:tabs>
          <w:tab w:val="num" w:pos="720"/>
        </w:tabs>
        <w:ind w:left="1440" w:hanging="360"/>
      </w:pPr>
      <w:rPr>
        <w:szCs w:val="28"/>
        <w:lang w:val="uk-UA"/>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7">
    <w:nsid w:val="0000000A"/>
    <w:multiLevelType w:val="multilevel"/>
    <w:tmpl w:val="54D86B04"/>
    <w:name w:val="WW8Num10"/>
    <w:lvl w:ilvl="0">
      <w:start w:val="1"/>
      <w:numFmt w:val="decimal"/>
      <w:lvlText w:val="%1."/>
      <w:lvlJc w:val="left"/>
      <w:pPr>
        <w:tabs>
          <w:tab w:val="num" w:pos="720"/>
        </w:tabs>
        <w:ind w:left="1440" w:hanging="360"/>
      </w:pPr>
      <w:rPr>
        <w:rFonts w:eastAsia="Symbol" w:cs="Times New Roman"/>
        <w:szCs w:val="28"/>
        <w:lang w:val="uk-UA"/>
      </w:rPr>
    </w:lvl>
    <w:lvl w:ilvl="1">
      <w:start w:val="1"/>
      <w:numFmt w:val="decimal"/>
      <w:isLgl/>
      <w:lvlText w:val="%1.%2"/>
      <w:lvlJc w:val="left"/>
      <w:pPr>
        <w:ind w:left="1455" w:hanging="375"/>
      </w:pPr>
      <w:rPr>
        <w:rFonts w:eastAsia="Symbol" w:hint="default"/>
      </w:rPr>
    </w:lvl>
    <w:lvl w:ilvl="2">
      <w:start w:val="1"/>
      <w:numFmt w:val="decimal"/>
      <w:isLgl/>
      <w:lvlText w:val="%1.%2.%3"/>
      <w:lvlJc w:val="left"/>
      <w:pPr>
        <w:ind w:left="1800" w:hanging="720"/>
      </w:pPr>
      <w:rPr>
        <w:rFonts w:eastAsia="Symbol" w:hint="default"/>
      </w:rPr>
    </w:lvl>
    <w:lvl w:ilvl="3">
      <w:start w:val="1"/>
      <w:numFmt w:val="decimal"/>
      <w:isLgl/>
      <w:lvlText w:val="%1.%2.%3.%4"/>
      <w:lvlJc w:val="left"/>
      <w:pPr>
        <w:ind w:left="2160" w:hanging="1080"/>
      </w:pPr>
      <w:rPr>
        <w:rFonts w:eastAsia="Symbol" w:hint="default"/>
      </w:rPr>
    </w:lvl>
    <w:lvl w:ilvl="4">
      <w:start w:val="1"/>
      <w:numFmt w:val="decimal"/>
      <w:isLgl/>
      <w:lvlText w:val="%1.%2.%3.%4.%5"/>
      <w:lvlJc w:val="left"/>
      <w:pPr>
        <w:ind w:left="2160" w:hanging="1080"/>
      </w:pPr>
      <w:rPr>
        <w:rFonts w:eastAsia="Symbol" w:hint="default"/>
      </w:rPr>
    </w:lvl>
    <w:lvl w:ilvl="5">
      <w:start w:val="1"/>
      <w:numFmt w:val="decimal"/>
      <w:isLgl/>
      <w:lvlText w:val="%1.%2.%3.%4.%5.%6"/>
      <w:lvlJc w:val="left"/>
      <w:pPr>
        <w:ind w:left="2520" w:hanging="1440"/>
      </w:pPr>
      <w:rPr>
        <w:rFonts w:eastAsia="Symbol" w:hint="default"/>
      </w:rPr>
    </w:lvl>
    <w:lvl w:ilvl="6">
      <w:start w:val="1"/>
      <w:numFmt w:val="decimal"/>
      <w:isLgl/>
      <w:lvlText w:val="%1.%2.%3.%4.%5.%6.%7"/>
      <w:lvlJc w:val="left"/>
      <w:pPr>
        <w:ind w:left="2520" w:hanging="1440"/>
      </w:pPr>
      <w:rPr>
        <w:rFonts w:eastAsia="Symbol" w:hint="default"/>
      </w:rPr>
    </w:lvl>
    <w:lvl w:ilvl="7">
      <w:start w:val="1"/>
      <w:numFmt w:val="decimal"/>
      <w:isLgl/>
      <w:lvlText w:val="%1.%2.%3.%4.%5.%6.%7.%8"/>
      <w:lvlJc w:val="left"/>
      <w:pPr>
        <w:ind w:left="2880" w:hanging="1800"/>
      </w:pPr>
      <w:rPr>
        <w:rFonts w:eastAsia="Symbol" w:hint="default"/>
      </w:rPr>
    </w:lvl>
    <w:lvl w:ilvl="8">
      <w:start w:val="1"/>
      <w:numFmt w:val="decimal"/>
      <w:isLgl/>
      <w:lvlText w:val="%1.%2.%3.%4.%5.%6.%7.%8.%9"/>
      <w:lvlJc w:val="left"/>
      <w:pPr>
        <w:ind w:left="3240" w:hanging="2160"/>
      </w:pPr>
      <w:rPr>
        <w:rFonts w:eastAsia="Symbol" w:hint="default"/>
      </w:rPr>
    </w:lvl>
  </w:abstractNum>
  <w:abstractNum w:abstractNumId="8">
    <w:nsid w:val="0000000B"/>
    <w:multiLevelType w:val="multilevel"/>
    <w:tmpl w:val="0000000B"/>
    <w:name w:val="WW8Num11"/>
    <w:lvl w:ilvl="0">
      <w:start w:val="1"/>
      <w:numFmt w:val="decimal"/>
      <w:lvlText w:val="%1."/>
      <w:lvlJc w:val="left"/>
      <w:pPr>
        <w:tabs>
          <w:tab w:val="num" w:pos="0"/>
        </w:tabs>
        <w:ind w:left="1440" w:hanging="360"/>
      </w:pPr>
    </w:lvl>
    <w:lvl w:ilvl="1">
      <w:start w:val="4"/>
      <w:numFmt w:val="decimal"/>
      <w:lvlText w:val="%1.%2"/>
      <w:lvlJc w:val="left"/>
      <w:pPr>
        <w:tabs>
          <w:tab w:val="num" w:pos="0"/>
        </w:tabs>
        <w:ind w:left="1455" w:hanging="375"/>
      </w:pPr>
      <w:rPr>
        <w:rFonts w:hint="default"/>
      </w:rPr>
    </w:lvl>
    <w:lvl w:ilvl="2">
      <w:start w:val="1"/>
      <w:numFmt w:val="decimal"/>
      <w:lvlText w:val="%1.%2.%3"/>
      <w:lvlJc w:val="left"/>
      <w:pPr>
        <w:tabs>
          <w:tab w:val="num" w:pos="0"/>
        </w:tabs>
        <w:ind w:left="1800" w:hanging="720"/>
      </w:pPr>
      <w:rPr>
        <w:rFonts w:hint="default"/>
      </w:rPr>
    </w:lvl>
    <w:lvl w:ilvl="3">
      <w:start w:val="1"/>
      <w:numFmt w:val="decimal"/>
      <w:lvlText w:val="%1.%2.%3.%4"/>
      <w:lvlJc w:val="left"/>
      <w:pPr>
        <w:tabs>
          <w:tab w:val="num" w:pos="0"/>
        </w:tabs>
        <w:ind w:left="2160" w:hanging="1080"/>
      </w:pPr>
      <w:rPr>
        <w:rFonts w:hint="default"/>
      </w:rPr>
    </w:lvl>
    <w:lvl w:ilvl="4">
      <w:start w:val="1"/>
      <w:numFmt w:val="decimal"/>
      <w:lvlText w:val="%1.%2.%3.%4.%5"/>
      <w:lvlJc w:val="left"/>
      <w:pPr>
        <w:tabs>
          <w:tab w:val="num" w:pos="0"/>
        </w:tabs>
        <w:ind w:left="2160" w:hanging="1080"/>
      </w:pPr>
      <w:rPr>
        <w:rFonts w:hint="default"/>
      </w:rPr>
    </w:lvl>
    <w:lvl w:ilvl="5">
      <w:start w:val="1"/>
      <w:numFmt w:val="decimal"/>
      <w:lvlText w:val="%1.%2.%3.%4.%5.%6"/>
      <w:lvlJc w:val="left"/>
      <w:pPr>
        <w:tabs>
          <w:tab w:val="num" w:pos="0"/>
        </w:tabs>
        <w:ind w:left="2520" w:hanging="1440"/>
      </w:pPr>
      <w:rPr>
        <w:rFonts w:hint="default"/>
      </w:rPr>
    </w:lvl>
    <w:lvl w:ilvl="6">
      <w:start w:val="1"/>
      <w:numFmt w:val="decimal"/>
      <w:lvlText w:val="%1.%2.%3.%4.%5.%6.%7"/>
      <w:lvlJc w:val="left"/>
      <w:pPr>
        <w:tabs>
          <w:tab w:val="num" w:pos="0"/>
        </w:tabs>
        <w:ind w:left="2520" w:hanging="1440"/>
      </w:pPr>
      <w:rPr>
        <w:rFonts w:hint="default"/>
      </w:rPr>
    </w:lvl>
    <w:lvl w:ilvl="7">
      <w:start w:val="1"/>
      <w:numFmt w:val="decimal"/>
      <w:lvlText w:val="%1.%2.%3.%4.%5.%6.%7.%8"/>
      <w:lvlJc w:val="left"/>
      <w:pPr>
        <w:tabs>
          <w:tab w:val="num" w:pos="0"/>
        </w:tabs>
        <w:ind w:left="2880" w:hanging="1800"/>
      </w:pPr>
      <w:rPr>
        <w:rFonts w:hint="default"/>
      </w:rPr>
    </w:lvl>
    <w:lvl w:ilvl="8">
      <w:start w:val="1"/>
      <w:numFmt w:val="decimal"/>
      <w:lvlText w:val="%1.%2.%3.%4.%5.%6.%7.%8.%9"/>
      <w:lvlJc w:val="left"/>
      <w:pPr>
        <w:tabs>
          <w:tab w:val="num" w:pos="0"/>
        </w:tabs>
        <w:ind w:left="3240" w:hanging="2160"/>
      </w:pPr>
      <w:rPr>
        <w:rFonts w:hint="default"/>
      </w:rPr>
    </w:lvl>
  </w:abstractNum>
  <w:abstractNum w:abstractNumId="9">
    <w:nsid w:val="0000000D"/>
    <w:multiLevelType w:val="singleLevel"/>
    <w:tmpl w:val="0000000D"/>
    <w:name w:val="WW8Num13"/>
    <w:lvl w:ilvl="0">
      <w:start w:val="1"/>
      <w:numFmt w:val="bullet"/>
      <w:lvlText w:val=""/>
      <w:lvlJc w:val="left"/>
      <w:pPr>
        <w:tabs>
          <w:tab w:val="num" w:pos="0"/>
        </w:tabs>
        <w:ind w:left="1429" w:hanging="360"/>
      </w:pPr>
      <w:rPr>
        <w:rFonts w:ascii="Symbol" w:hAnsi="Symbol" w:cs="Symbol"/>
        <w:szCs w:val="28"/>
        <w:lang w:val="en-US"/>
      </w:rPr>
    </w:lvl>
  </w:abstractNum>
  <w:abstractNum w:abstractNumId="10">
    <w:nsid w:val="0000000E"/>
    <w:multiLevelType w:val="multilevel"/>
    <w:tmpl w:val="0000000E"/>
    <w:name w:val="WW8Num14"/>
    <w:lvl w:ilvl="0">
      <w:start w:val="1"/>
      <w:numFmt w:val="decimal"/>
      <w:lvlText w:val="%1"/>
      <w:lvlJc w:val="center"/>
      <w:pPr>
        <w:tabs>
          <w:tab w:val="num" w:pos="504"/>
        </w:tabs>
        <w:ind w:left="504" w:hanging="144"/>
      </w:pPr>
      <w:rPr>
        <w:sz w:val="28"/>
        <w:szCs w:val="28"/>
      </w:rPr>
    </w:lvl>
    <w:lvl w:ilvl="1">
      <w:start w:val="1"/>
      <w:numFmt w:val="decimal"/>
      <w:lvlText w:val="%2."/>
      <w:lvlJc w:val="left"/>
      <w:pPr>
        <w:tabs>
          <w:tab w:val="num" w:pos="648"/>
        </w:tabs>
        <w:ind w:left="648" w:hanging="576"/>
      </w:pPr>
      <w:rPr>
        <w:rFonts w:cs="Times New Roman"/>
        <w:szCs w:val="28"/>
        <w:lang w:val="uk-UA"/>
      </w:rPr>
    </w:lvl>
    <w:lvl w:ilvl="2">
      <w:start w:val="1"/>
      <w:numFmt w:val="decimal"/>
      <w:lvlText w:val="%1.%2.%3"/>
      <w:lvlJc w:val="left"/>
      <w:pPr>
        <w:tabs>
          <w:tab w:val="num" w:pos="792"/>
        </w:tabs>
        <w:ind w:left="792" w:hanging="720"/>
      </w:pPr>
    </w:lvl>
    <w:lvl w:ilvl="3">
      <w:start w:val="1"/>
      <w:numFmt w:val="decimal"/>
      <w:lvlText w:val="%1.%2.%3.%4"/>
      <w:lvlJc w:val="left"/>
      <w:pPr>
        <w:tabs>
          <w:tab w:val="num" w:pos="936"/>
        </w:tabs>
        <w:ind w:left="936" w:hanging="864"/>
      </w:pPr>
    </w:lvl>
    <w:lvl w:ilvl="4">
      <w:start w:val="1"/>
      <w:numFmt w:val="decimal"/>
      <w:lvlText w:val="%1.%2.%3.%4.%5"/>
      <w:lvlJc w:val="left"/>
      <w:pPr>
        <w:tabs>
          <w:tab w:val="num" w:pos="1080"/>
        </w:tabs>
        <w:ind w:left="1080" w:hanging="1008"/>
      </w:pPr>
    </w:lvl>
    <w:lvl w:ilvl="5">
      <w:start w:val="1"/>
      <w:numFmt w:val="decimal"/>
      <w:lvlText w:val="%1.%2.%3.%4.%5.%6"/>
      <w:lvlJc w:val="left"/>
      <w:pPr>
        <w:tabs>
          <w:tab w:val="num" w:pos="1224"/>
        </w:tabs>
        <w:ind w:left="1224" w:hanging="1152"/>
      </w:pPr>
    </w:lvl>
    <w:lvl w:ilvl="6">
      <w:start w:val="1"/>
      <w:numFmt w:val="decimal"/>
      <w:lvlText w:val="%1.%2.%3.%4.%5.%6.%7"/>
      <w:lvlJc w:val="left"/>
      <w:pPr>
        <w:tabs>
          <w:tab w:val="num" w:pos="1368"/>
        </w:tabs>
        <w:ind w:left="1368" w:hanging="1296"/>
      </w:pPr>
    </w:lvl>
    <w:lvl w:ilvl="7">
      <w:start w:val="1"/>
      <w:numFmt w:val="decimal"/>
      <w:lvlText w:val="%1.%2.%3.%4.%5.%6.%7.%8"/>
      <w:lvlJc w:val="left"/>
      <w:pPr>
        <w:tabs>
          <w:tab w:val="num" w:pos="1512"/>
        </w:tabs>
        <w:ind w:left="1512" w:hanging="1440"/>
      </w:pPr>
    </w:lvl>
    <w:lvl w:ilvl="8">
      <w:start w:val="1"/>
      <w:numFmt w:val="decimal"/>
      <w:lvlText w:val="%1.%2.%3.%4.%5.%6.%7.%8.%9"/>
      <w:lvlJc w:val="left"/>
      <w:pPr>
        <w:tabs>
          <w:tab w:val="num" w:pos="1656"/>
        </w:tabs>
        <w:ind w:left="1656" w:hanging="1584"/>
      </w:pPr>
    </w:lvl>
  </w:abstractNum>
  <w:abstractNum w:abstractNumId="11">
    <w:nsid w:val="00000011"/>
    <w:multiLevelType w:val="singleLevel"/>
    <w:tmpl w:val="00000011"/>
    <w:name w:val="WW8Num17"/>
    <w:lvl w:ilvl="0">
      <w:start w:val="1"/>
      <w:numFmt w:val="decimal"/>
      <w:lvlText w:val="%1."/>
      <w:lvlJc w:val="left"/>
      <w:pPr>
        <w:tabs>
          <w:tab w:val="num" w:pos="1080"/>
        </w:tabs>
        <w:ind w:left="1080" w:hanging="360"/>
      </w:pPr>
      <w:rPr>
        <w:rFonts w:hint="default"/>
      </w:rPr>
    </w:lvl>
  </w:abstractNum>
  <w:abstractNum w:abstractNumId="12">
    <w:nsid w:val="00000012"/>
    <w:multiLevelType w:val="multilevel"/>
    <w:tmpl w:val="4060008E"/>
    <w:name w:val="WW8Num20"/>
    <w:lvl w:ilvl="0">
      <w:start w:val="1"/>
      <w:numFmt w:val="decimal"/>
      <w:lvlText w:val="%1."/>
      <w:lvlJc w:val="left"/>
      <w:pPr>
        <w:tabs>
          <w:tab w:val="num" w:pos="720"/>
        </w:tabs>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nsid w:val="00000013"/>
    <w:multiLevelType w:val="multilevel"/>
    <w:tmpl w:val="00000013"/>
    <w:name w:val="WW8Num22"/>
    <w:lvl w:ilvl="0">
      <w:start w:val="1"/>
      <w:numFmt w:val="decimal"/>
      <w:lvlText w:val="1.%1"/>
      <w:lvlJc w:val="left"/>
      <w:pPr>
        <w:tabs>
          <w:tab w:val="num" w:pos="0"/>
        </w:tabs>
        <w:ind w:left="567" w:firstLine="0"/>
      </w:pPr>
      <w:rPr>
        <w:rFonts w:hint="default"/>
        <w:sz w:val="28"/>
        <w:szCs w:val="28"/>
      </w:rPr>
    </w:lvl>
    <w:lvl w:ilvl="1">
      <w:start w:val="1"/>
      <w:numFmt w:val="lowerLetter"/>
      <w:lvlText w:val="%2."/>
      <w:lvlJc w:val="left"/>
      <w:pPr>
        <w:tabs>
          <w:tab w:val="num" w:pos="0"/>
        </w:tabs>
        <w:ind w:left="3252" w:hanging="360"/>
      </w:pPr>
    </w:lvl>
    <w:lvl w:ilvl="2">
      <w:start w:val="1"/>
      <w:numFmt w:val="lowerRoman"/>
      <w:lvlText w:val="%3."/>
      <w:lvlJc w:val="right"/>
      <w:pPr>
        <w:tabs>
          <w:tab w:val="num" w:pos="0"/>
        </w:tabs>
        <w:ind w:left="3972" w:hanging="180"/>
      </w:pPr>
    </w:lvl>
    <w:lvl w:ilvl="3">
      <w:start w:val="1"/>
      <w:numFmt w:val="decimal"/>
      <w:lvlText w:val="%4."/>
      <w:lvlJc w:val="left"/>
      <w:pPr>
        <w:tabs>
          <w:tab w:val="num" w:pos="0"/>
        </w:tabs>
        <w:ind w:left="4692" w:hanging="360"/>
      </w:pPr>
    </w:lvl>
    <w:lvl w:ilvl="4">
      <w:start w:val="1"/>
      <w:numFmt w:val="lowerLetter"/>
      <w:lvlText w:val="%5."/>
      <w:lvlJc w:val="left"/>
      <w:pPr>
        <w:tabs>
          <w:tab w:val="num" w:pos="0"/>
        </w:tabs>
        <w:ind w:left="5412" w:hanging="360"/>
      </w:pPr>
    </w:lvl>
    <w:lvl w:ilvl="5">
      <w:start w:val="1"/>
      <w:numFmt w:val="lowerRoman"/>
      <w:lvlText w:val="%6."/>
      <w:lvlJc w:val="right"/>
      <w:pPr>
        <w:tabs>
          <w:tab w:val="num" w:pos="0"/>
        </w:tabs>
        <w:ind w:left="6132" w:hanging="180"/>
      </w:pPr>
    </w:lvl>
    <w:lvl w:ilvl="6">
      <w:start w:val="1"/>
      <w:numFmt w:val="decimal"/>
      <w:lvlText w:val="%7."/>
      <w:lvlJc w:val="left"/>
      <w:pPr>
        <w:tabs>
          <w:tab w:val="num" w:pos="0"/>
        </w:tabs>
        <w:ind w:left="6852" w:hanging="360"/>
      </w:pPr>
    </w:lvl>
    <w:lvl w:ilvl="7">
      <w:start w:val="1"/>
      <w:numFmt w:val="lowerLetter"/>
      <w:lvlText w:val="%8."/>
      <w:lvlJc w:val="left"/>
      <w:pPr>
        <w:tabs>
          <w:tab w:val="num" w:pos="0"/>
        </w:tabs>
        <w:ind w:left="7572" w:hanging="360"/>
      </w:pPr>
    </w:lvl>
    <w:lvl w:ilvl="8">
      <w:start w:val="1"/>
      <w:numFmt w:val="lowerRoman"/>
      <w:lvlText w:val="%9."/>
      <w:lvlJc w:val="right"/>
      <w:pPr>
        <w:tabs>
          <w:tab w:val="num" w:pos="0"/>
        </w:tabs>
        <w:ind w:left="8292" w:hanging="180"/>
      </w:pPr>
    </w:lvl>
  </w:abstractNum>
  <w:abstractNum w:abstractNumId="14">
    <w:nsid w:val="00000015"/>
    <w:multiLevelType w:val="multilevel"/>
    <w:tmpl w:val="00000015"/>
    <w:name w:val="WW8Num24"/>
    <w:lvl w:ilvl="0">
      <w:start w:val="1"/>
      <w:numFmt w:val="decimal"/>
      <w:lvlText w:val="1.%1"/>
      <w:lvlJc w:val="left"/>
      <w:pPr>
        <w:tabs>
          <w:tab w:val="num" w:pos="0"/>
        </w:tabs>
        <w:ind w:left="567" w:firstLine="0"/>
      </w:pPr>
      <w:rPr>
        <w:rFonts w:hint="default"/>
        <w:sz w:val="28"/>
        <w:szCs w:val="28"/>
      </w:rPr>
    </w:lvl>
    <w:lvl w:ilvl="1">
      <w:start w:val="1"/>
      <w:numFmt w:val="lowerLetter"/>
      <w:lvlText w:val="%2."/>
      <w:lvlJc w:val="left"/>
      <w:pPr>
        <w:tabs>
          <w:tab w:val="num" w:pos="0"/>
        </w:tabs>
        <w:ind w:left="3252" w:hanging="360"/>
      </w:pPr>
    </w:lvl>
    <w:lvl w:ilvl="2">
      <w:start w:val="1"/>
      <w:numFmt w:val="lowerRoman"/>
      <w:lvlText w:val="%3."/>
      <w:lvlJc w:val="right"/>
      <w:pPr>
        <w:tabs>
          <w:tab w:val="num" w:pos="0"/>
        </w:tabs>
        <w:ind w:left="3972" w:hanging="180"/>
      </w:pPr>
    </w:lvl>
    <w:lvl w:ilvl="3">
      <w:start w:val="1"/>
      <w:numFmt w:val="decimal"/>
      <w:lvlText w:val="%4."/>
      <w:lvlJc w:val="left"/>
      <w:pPr>
        <w:tabs>
          <w:tab w:val="num" w:pos="0"/>
        </w:tabs>
        <w:ind w:left="4692" w:hanging="360"/>
      </w:pPr>
    </w:lvl>
    <w:lvl w:ilvl="4">
      <w:start w:val="1"/>
      <w:numFmt w:val="lowerLetter"/>
      <w:lvlText w:val="%5."/>
      <w:lvlJc w:val="left"/>
      <w:pPr>
        <w:tabs>
          <w:tab w:val="num" w:pos="0"/>
        </w:tabs>
        <w:ind w:left="5412" w:hanging="360"/>
      </w:pPr>
    </w:lvl>
    <w:lvl w:ilvl="5">
      <w:start w:val="1"/>
      <w:numFmt w:val="lowerRoman"/>
      <w:lvlText w:val="%6."/>
      <w:lvlJc w:val="right"/>
      <w:pPr>
        <w:tabs>
          <w:tab w:val="num" w:pos="0"/>
        </w:tabs>
        <w:ind w:left="6132" w:hanging="180"/>
      </w:pPr>
    </w:lvl>
    <w:lvl w:ilvl="6">
      <w:start w:val="1"/>
      <w:numFmt w:val="decimal"/>
      <w:lvlText w:val="%7."/>
      <w:lvlJc w:val="left"/>
      <w:pPr>
        <w:tabs>
          <w:tab w:val="num" w:pos="0"/>
        </w:tabs>
        <w:ind w:left="6852" w:hanging="360"/>
      </w:pPr>
    </w:lvl>
    <w:lvl w:ilvl="7">
      <w:start w:val="1"/>
      <w:numFmt w:val="lowerLetter"/>
      <w:lvlText w:val="%8."/>
      <w:lvlJc w:val="left"/>
      <w:pPr>
        <w:tabs>
          <w:tab w:val="num" w:pos="0"/>
        </w:tabs>
        <w:ind w:left="7572" w:hanging="360"/>
      </w:pPr>
    </w:lvl>
    <w:lvl w:ilvl="8">
      <w:start w:val="1"/>
      <w:numFmt w:val="lowerRoman"/>
      <w:lvlText w:val="%9."/>
      <w:lvlJc w:val="right"/>
      <w:pPr>
        <w:tabs>
          <w:tab w:val="num" w:pos="0"/>
        </w:tabs>
        <w:ind w:left="8292" w:hanging="180"/>
      </w:pPr>
    </w:lvl>
  </w:abstractNum>
  <w:abstractNum w:abstractNumId="15">
    <w:nsid w:val="035627EB"/>
    <w:multiLevelType w:val="multilevel"/>
    <w:tmpl w:val="91C24822"/>
    <w:lvl w:ilvl="0">
      <w:start w:val="8"/>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nsid w:val="0D326590"/>
    <w:multiLevelType w:val="multilevel"/>
    <w:tmpl w:val="19A2B8EC"/>
    <w:lvl w:ilvl="0">
      <w:start w:val="8"/>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nsid w:val="12D10CD2"/>
    <w:multiLevelType w:val="hybridMultilevel"/>
    <w:tmpl w:val="F112F6C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14DB46A4"/>
    <w:multiLevelType w:val="hybridMultilevel"/>
    <w:tmpl w:val="9B2EA6E8"/>
    <w:lvl w:ilvl="0" w:tplc="A134E2A2">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nsid w:val="1844114E"/>
    <w:multiLevelType w:val="multilevel"/>
    <w:tmpl w:val="388A8A88"/>
    <w:lvl w:ilvl="0">
      <w:start w:val="4"/>
      <w:numFmt w:val="decimal"/>
      <w:lvlText w:val="%1"/>
      <w:lvlJc w:val="left"/>
      <w:pPr>
        <w:ind w:left="375" w:hanging="375"/>
      </w:pPr>
      <w:rPr>
        <w:rFonts w:eastAsia="Symbol" w:hint="default"/>
      </w:rPr>
    </w:lvl>
    <w:lvl w:ilvl="1">
      <w:start w:val="1"/>
      <w:numFmt w:val="decimal"/>
      <w:lvlText w:val="%1.%2"/>
      <w:lvlJc w:val="left"/>
      <w:pPr>
        <w:ind w:left="1085" w:hanging="375"/>
      </w:pPr>
      <w:rPr>
        <w:rFonts w:eastAsia="Symbol" w:hint="default"/>
      </w:rPr>
    </w:lvl>
    <w:lvl w:ilvl="2">
      <w:start w:val="1"/>
      <w:numFmt w:val="decimal"/>
      <w:lvlText w:val="%1.%2.%3"/>
      <w:lvlJc w:val="left"/>
      <w:pPr>
        <w:ind w:left="2140" w:hanging="720"/>
      </w:pPr>
      <w:rPr>
        <w:rFonts w:eastAsia="Symbol" w:hint="default"/>
      </w:rPr>
    </w:lvl>
    <w:lvl w:ilvl="3">
      <w:start w:val="1"/>
      <w:numFmt w:val="decimal"/>
      <w:lvlText w:val="%1.%2.%3.%4"/>
      <w:lvlJc w:val="left"/>
      <w:pPr>
        <w:ind w:left="3210" w:hanging="1080"/>
      </w:pPr>
      <w:rPr>
        <w:rFonts w:eastAsia="Symbol" w:hint="default"/>
      </w:rPr>
    </w:lvl>
    <w:lvl w:ilvl="4">
      <w:start w:val="1"/>
      <w:numFmt w:val="decimal"/>
      <w:lvlText w:val="%1.%2.%3.%4.%5"/>
      <w:lvlJc w:val="left"/>
      <w:pPr>
        <w:ind w:left="3920" w:hanging="1080"/>
      </w:pPr>
      <w:rPr>
        <w:rFonts w:eastAsia="Symbol" w:hint="default"/>
      </w:rPr>
    </w:lvl>
    <w:lvl w:ilvl="5">
      <w:start w:val="1"/>
      <w:numFmt w:val="decimal"/>
      <w:lvlText w:val="%1.%2.%3.%4.%5.%6"/>
      <w:lvlJc w:val="left"/>
      <w:pPr>
        <w:ind w:left="4990" w:hanging="1440"/>
      </w:pPr>
      <w:rPr>
        <w:rFonts w:eastAsia="Symbol" w:hint="default"/>
      </w:rPr>
    </w:lvl>
    <w:lvl w:ilvl="6">
      <w:start w:val="1"/>
      <w:numFmt w:val="decimal"/>
      <w:lvlText w:val="%1.%2.%3.%4.%5.%6.%7"/>
      <w:lvlJc w:val="left"/>
      <w:pPr>
        <w:ind w:left="5700" w:hanging="1440"/>
      </w:pPr>
      <w:rPr>
        <w:rFonts w:eastAsia="Symbol" w:hint="default"/>
      </w:rPr>
    </w:lvl>
    <w:lvl w:ilvl="7">
      <w:start w:val="1"/>
      <w:numFmt w:val="decimal"/>
      <w:lvlText w:val="%1.%2.%3.%4.%5.%6.%7.%8"/>
      <w:lvlJc w:val="left"/>
      <w:pPr>
        <w:ind w:left="6770" w:hanging="1800"/>
      </w:pPr>
      <w:rPr>
        <w:rFonts w:eastAsia="Symbol" w:hint="default"/>
      </w:rPr>
    </w:lvl>
    <w:lvl w:ilvl="8">
      <w:start w:val="1"/>
      <w:numFmt w:val="decimal"/>
      <w:lvlText w:val="%1.%2.%3.%4.%5.%6.%7.%8.%9"/>
      <w:lvlJc w:val="left"/>
      <w:pPr>
        <w:ind w:left="7840" w:hanging="2160"/>
      </w:pPr>
      <w:rPr>
        <w:rFonts w:eastAsia="Symbol" w:hint="default"/>
      </w:rPr>
    </w:lvl>
  </w:abstractNum>
  <w:abstractNum w:abstractNumId="20">
    <w:nsid w:val="1FD309B3"/>
    <w:multiLevelType w:val="multilevel"/>
    <w:tmpl w:val="9B22D9A4"/>
    <w:lvl w:ilvl="0">
      <w:start w:val="3"/>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nsid w:val="35E26665"/>
    <w:multiLevelType w:val="multilevel"/>
    <w:tmpl w:val="E6865284"/>
    <w:lvl w:ilvl="0">
      <w:start w:val="9"/>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nsid w:val="39291742"/>
    <w:multiLevelType w:val="hybridMultilevel"/>
    <w:tmpl w:val="029C7D1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nsid w:val="3A981536"/>
    <w:multiLevelType w:val="hybridMultilevel"/>
    <w:tmpl w:val="E31438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42957E98"/>
    <w:multiLevelType w:val="hybridMultilevel"/>
    <w:tmpl w:val="C98474F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nsid w:val="444247D1"/>
    <w:multiLevelType w:val="hybridMultilevel"/>
    <w:tmpl w:val="B22E418C"/>
    <w:lvl w:ilvl="0" w:tplc="A134E2A2">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nsid w:val="4B040B1A"/>
    <w:multiLevelType w:val="hybridMultilevel"/>
    <w:tmpl w:val="38FED3B8"/>
    <w:lvl w:ilvl="0" w:tplc="0419000F">
      <w:start w:val="1"/>
      <w:numFmt w:val="decimal"/>
      <w:lvlText w:val="%1."/>
      <w:lvlJc w:val="left"/>
      <w:pPr>
        <w:ind w:left="1440" w:hanging="360"/>
      </w:pPr>
    </w:lvl>
    <w:lvl w:ilvl="1" w:tplc="0419000F">
      <w:start w:val="1"/>
      <w:numFmt w:val="decimal"/>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nsid w:val="548D7FF8"/>
    <w:multiLevelType w:val="hybridMultilevel"/>
    <w:tmpl w:val="58565260"/>
    <w:lvl w:ilvl="0" w:tplc="A134E2A2">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nsid w:val="59E561D2"/>
    <w:multiLevelType w:val="hybridMultilevel"/>
    <w:tmpl w:val="F2A2C46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nsid w:val="6422304D"/>
    <w:multiLevelType w:val="hybridMultilevel"/>
    <w:tmpl w:val="9190E994"/>
    <w:lvl w:ilvl="0" w:tplc="A134E2A2">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A134E2A2">
      <w:start w:val="1"/>
      <w:numFmt w:val="bullet"/>
      <w:lvlText w:val="‒"/>
      <w:lvlJc w:val="left"/>
      <w:pPr>
        <w:ind w:left="216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nsid w:val="654F51EB"/>
    <w:multiLevelType w:val="hybridMultilevel"/>
    <w:tmpl w:val="D7E2B2D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nsid w:val="6FB07F63"/>
    <w:multiLevelType w:val="hybridMultilevel"/>
    <w:tmpl w:val="8250D83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nsid w:val="711B6E27"/>
    <w:multiLevelType w:val="hybridMultilevel"/>
    <w:tmpl w:val="2E7A658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nsid w:val="79DC4AC4"/>
    <w:multiLevelType w:val="hybridMultilevel"/>
    <w:tmpl w:val="A95E21B4"/>
    <w:lvl w:ilvl="0" w:tplc="0419000F">
      <w:start w:val="1"/>
      <w:numFmt w:val="decimal"/>
      <w:lvlText w:val="%1."/>
      <w:lvlJc w:val="left"/>
      <w:pPr>
        <w:ind w:left="1440" w:hanging="360"/>
      </w:pPr>
    </w:lvl>
    <w:lvl w:ilvl="1" w:tplc="7610A86A">
      <w:start w:val="1"/>
      <w:numFmt w:val="decimal"/>
      <w:lvlText w:val="%2)"/>
      <w:lvlJc w:val="left"/>
      <w:pPr>
        <w:ind w:left="2160" w:hanging="360"/>
      </w:pPr>
      <w:rPr>
        <w:rFonts w:hint="default"/>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nsid w:val="7E722E2A"/>
    <w:multiLevelType w:val="hybridMultilevel"/>
    <w:tmpl w:val="9CA6114A"/>
    <w:lvl w:ilvl="0" w:tplc="0419000F">
      <w:start w:val="1"/>
      <w:numFmt w:val="decimal"/>
      <w:lvlText w:val="%1."/>
      <w:lvlJc w:val="left"/>
      <w:pPr>
        <w:ind w:left="1440" w:hanging="360"/>
      </w:pPr>
    </w:lvl>
    <w:lvl w:ilvl="1" w:tplc="98B8513E">
      <w:start w:val="7"/>
      <w:numFmt w:val="bullet"/>
      <w:lvlText w:val="-"/>
      <w:lvlJc w:val="left"/>
      <w:pPr>
        <w:ind w:left="2160" w:hanging="360"/>
      </w:pPr>
      <w:rPr>
        <w:rFonts w:ascii="Times New Roman" w:eastAsia="Symbol" w:hAnsi="Times New Roman" w:cs="Times New Roman" w:hint="default"/>
      </w:rPr>
    </w:lvl>
    <w:lvl w:ilvl="2" w:tplc="0419001B">
      <w:start w:val="1"/>
      <w:numFmt w:val="lowerRoman"/>
      <w:lvlText w:val="%3."/>
      <w:lvlJc w:val="right"/>
      <w:pPr>
        <w:ind w:left="2880" w:hanging="180"/>
      </w:pPr>
    </w:lvl>
    <w:lvl w:ilvl="3" w:tplc="0419000F">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5">
    <w:nsid w:val="7FDD0623"/>
    <w:multiLevelType w:val="multilevel"/>
    <w:tmpl w:val="5F3CE296"/>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8"/>
  </w:num>
  <w:num w:numId="17">
    <w:abstractNumId w:val="35"/>
  </w:num>
  <w:num w:numId="18">
    <w:abstractNumId w:val="20"/>
  </w:num>
  <w:num w:numId="19">
    <w:abstractNumId w:val="27"/>
  </w:num>
  <w:num w:numId="20">
    <w:abstractNumId w:val="22"/>
  </w:num>
  <w:num w:numId="21">
    <w:abstractNumId w:val="34"/>
  </w:num>
  <w:num w:numId="22">
    <w:abstractNumId w:val="19"/>
  </w:num>
  <w:num w:numId="23">
    <w:abstractNumId w:val="29"/>
  </w:num>
  <w:num w:numId="24">
    <w:abstractNumId w:val="25"/>
  </w:num>
  <w:num w:numId="25">
    <w:abstractNumId w:val="17"/>
  </w:num>
  <w:num w:numId="26">
    <w:abstractNumId w:val="32"/>
  </w:num>
  <w:num w:numId="27">
    <w:abstractNumId w:val="33"/>
  </w:num>
  <w:num w:numId="28">
    <w:abstractNumId w:val="26"/>
  </w:num>
  <w:num w:numId="29">
    <w:abstractNumId w:val="23"/>
  </w:num>
  <w:num w:numId="30">
    <w:abstractNumId w:val="24"/>
  </w:num>
  <w:num w:numId="31">
    <w:abstractNumId w:val="16"/>
  </w:num>
  <w:num w:numId="32">
    <w:abstractNumId w:val="31"/>
  </w:num>
  <w:num w:numId="33">
    <w:abstractNumId w:val="15"/>
  </w:num>
  <w:num w:numId="34">
    <w:abstractNumId w:val="21"/>
  </w:num>
  <w:num w:numId="35">
    <w:abstractNumId w:val="28"/>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E23"/>
    <w:rsid w:val="00310E23"/>
    <w:rsid w:val="00BD0C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lin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0E23"/>
    <w:pPr>
      <w:widowControl w:val="0"/>
      <w:suppressAutoHyphens/>
      <w:ind w:firstLine="720"/>
    </w:pPr>
    <w:rPr>
      <w:rFonts w:eastAsia="Times New Roman" w:cs="CG Times"/>
      <w:szCs w:val="24"/>
      <w:lang w:eastAsia="zh-CN"/>
    </w:rPr>
  </w:style>
  <w:style w:type="paragraph" w:styleId="1">
    <w:name w:val="heading 1"/>
    <w:basedOn w:val="a"/>
    <w:next w:val="a"/>
    <w:link w:val="10"/>
    <w:qFormat/>
    <w:rsid w:val="00310E23"/>
    <w:pPr>
      <w:keepNext/>
      <w:pageBreakBefore/>
      <w:tabs>
        <w:tab w:val="left" w:pos="360"/>
      </w:tabs>
      <w:spacing w:before="120"/>
      <w:ind w:firstLine="0"/>
      <w:jc w:val="center"/>
      <w:outlineLvl w:val="0"/>
    </w:pPr>
    <w:rPr>
      <w:caps/>
      <w:szCs w:val="28"/>
      <w:lang w:val="uk-UA"/>
    </w:rPr>
  </w:style>
  <w:style w:type="paragraph" w:styleId="2">
    <w:name w:val="heading 2"/>
    <w:basedOn w:val="a"/>
    <w:next w:val="a"/>
    <w:link w:val="20"/>
    <w:qFormat/>
    <w:rsid w:val="00310E23"/>
    <w:pPr>
      <w:keepNext/>
      <w:numPr>
        <w:numId w:val="15"/>
      </w:numPr>
      <w:tabs>
        <w:tab w:val="left" w:pos="360"/>
      </w:tabs>
      <w:spacing w:before="240" w:after="240" w:line="288" w:lineRule="auto"/>
      <w:outlineLvl w:val="1"/>
    </w:pPr>
    <w:rPr>
      <w:szCs w:val="28"/>
      <w:lang w:val="uk-UA"/>
    </w:rPr>
  </w:style>
  <w:style w:type="paragraph" w:styleId="3">
    <w:name w:val="heading 3"/>
    <w:basedOn w:val="a"/>
    <w:next w:val="a"/>
    <w:link w:val="30"/>
    <w:qFormat/>
    <w:rsid w:val="00310E23"/>
    <w:pPr>
      <w:keepNext/>
      <w:spacing w:after="240" w:line="288" w:lineRule="auto"/>
      <w:ind w:left="800" w:hanging="91"/>
      <w:outlineLvl w:val="2"/>
    </w:pPr>
    <w:rPr>
      <w:szCs w:val="28"/>
      <w:lang w:val="uk-UA"/>
    </w:rPr>
  </w:style>
  <w:style w:type="paragraph" w:styleId="4">
    <w:name w:val="heading 4"/>
    <w:basedOn w:val="a"/>
    <w:next w:val="a"/>
    <w:link w:val="40"/>
    <w:qFormat/>
    <w:rsid w:val="00310E23"/>
    <w:pPr>
      <w:keepNext/>
      <w:numPr>
        <w:ilvl w:val="3"/>
        <w:numId w:val="1"/>
      </w:numPr>
      <w:outlineLvl w:val="3"/>
    </w:pPr>
    <w:rPr>
      <w:sz w:val="24"/>
    </w:rPr>
  </w:style>
  <w:style w:type="paragraph" w:styleId="5">
    <w:name w:val="heading 5"/>
    <w:basedOn w:val="a"/>
    <w:next w:val="a"/>
    <w:link w:val="50"/>
    <w:qFormat/>
    <w:rsid w:val="00310E23"/>
    <w:pPr>
      <w:keepNext/>
      <w:numPr>
        <w:ilvl w:val="4"/>
        <w:numId w:val="1"/>
      </w:numPr>
      <w:ind w:left="0" w:right="270" w:firstLine="720"/>
      <w:outlineLvl w:val="4"/>
    </w:pPr>
    <w:rPr>
      <w:sz w:val="24"/>
    </w:rPr>
  </w:style>
  <w:style w:type="paragraph" w:styleId="6">
    <w:name w:val="heading 6"/>
    <w:basedOn w:val="a"/>
    <w:next w:val="a"/>
    <w:link w:val="60"/>
    <w:qFormat/>
    <w:rsid w:val="00310E23"/>
    <w:pPr>
      <w:keepNext/>
      <w:numPr>
        <w:ilvl w:val="5"/>
        <w:numId w:val="1"/>
      </w:numPr>
      <w:tabs>
        <w:tab w:val="left" w:pos="360"/>
      </w:tabs>
      <w:ind w:left="0" w:right="270" w:firstLine="720"/>
      <w:outlineLvl w:val="5"/>
    </w:pPr>
    <w:rPr>
      <w:sz w:val="24"/>
    </w:rPr>
  </w:style>
  <w:style w:type="paragraph" w:styleId="7">
    <w:name w:val="heading 7"/>
    <w:basedOn w:val="a"/>
    <w:next w:val="a"/>
    <w:link w:val="70"/>
    <w:qFormat/>
    <w:rsid w:val="00310E23"/>
    <w:pPr>
      <w:keepNext/>
      <w:numPr>
        <w:ilvl w:val="6"/>
        <w:numId w:val="1"/>
      </w:numPr>
      <w:tabs>
        <w:tab w:val="left" w:pos="360"/>
      </w:tabs>
      <w:ind w:left="0" w:right="140" w:firstLine="720"/>
      <w:outlineLvl w:val="6"/>
    </w:pPr>
    <w:rPr>
      <w:sz w:val="24"/>
    </w:rPr>
  </w:style>
  <w:style w:type="paragraph" w:styleId="8">
    <w:name w:val="heading 8"/>
    <w:basedOn w:val="a"/>
    <w:next w:val="a"/>
    <w:link w:val="80"/>
    <w:qFormat/>
    <w:rsid w:val="00310E23"/>
    <w:pPr>
      <w:keepNext/>
      <w:numPr>
        <w:ilvl w:val="7"/>
        <w:numId w:val="1"/>
      </w:numPr>
      <w:tabs>
        <w:tab w:val="left" w:pos="0"/>
        <w:tab w:val="left" w:pos="360"/>
      </w:tabs>
      <w:ind w:left="0" w:right="350" w:firstLine="720"/>
      <w:jc w:val="center"/>
      <w:outlineLvl w:val="7"/>
    </w:pPr>
    <w:rPr>
      <w:sz w:val="24"/>
    </w:rPr>
  </w:style>
  <w:style w:type="paragraph" w:styleId="9">
    <w:name w:val="heading 9"/>
    <w:basedOn w:val="a"/>
    <w:next w:val="a"/>
    <w:link w:val="90"/>
    <w:qFormat/>
    <w:rsid w:val="00310E23"/>
    <w:pPr>
      <w:keepNext/>
      <w:numPr>
        <w:ilvl w:val="8"/>
        <w:numId w:val="1"/>
      </w:numPr>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10E23"/>
    <w:rPr>
      <w:rFonts w:eastAsia="Times New Roman" w:cs="CG Times"/>
      <w:caps/>
      <w:szCs w:val="28"/>
      <w:lang w:val="uk-UA" w:eastAsia="zh-CN"/>
    </w:rPr>
  </w:style>
  <w:style w:type="character" w:customStyle="1" w:styleId="20">
    <w:name w:val="Заголовок 2 Знак"/>
    <w:basedOn w:val="a0"/>
    <w:link w:val="2"/>
    <w:rsid w:val="00310E23"/>
    <w:rPr>
      <w:rFonts w:eastAsia="Times New Roman" w:cs="CG Times"/>
      <w:szCs w:val="28"/>
      <w:lang w:val="uk-UA" w:eastAsia="zh-CN"/>
    </w:rPr>
  </w:style>
  <w:style w:type="character" w:customStyle="1" w:styleId="30">
    <w:name w:val="Заголовок 3 Знак"/>
    <w:basedOn w:val="a0"/>
    <w:link w:val="3"/>
    <w:rsid w:val="00310E23"/>
    <w:rPr>
      <w:rFonts w:eastAsia="Times New Roman" w:cs="CG Times"/>
      <w:szCs w:val="28"/>
      <w:lang w:val="uk-UA" w:eastAsia="zh-CN"/>
    </w:rPr>
  </w:style>
  <w:style w:type="character" w:customStyle="1" w:styleId="40">
    <w:name w:val="Заголовок 4 Знак"/>
    <w:basedOn w:val="a0"/>
    <w:link w:val="4"/>
    <w:rsid w:val="00310E23"/>
    <w:rPr>
      <w:rFonts w:eastAsia="Times New Roman" w:cs="CG Times"/>
      <w:sz w:val="24"/>
      <w:szCs w:val="24"/>
      <w:lang w:eastAsia="zh-CN"/>
    </w:rPr>
  </w:style>
  <w:style w:type="character" w:customStyle="1" w:styleId="50">
    <w:name w:val="Заголовок 5 Знак"/>
    <w:basedOn w:val="a0"/>
    <w:link w:val="5"/>
    <w:rsid w:val="00310E23"/>
    <w:rPr>
      <w:rFonts w:eastAsia="Times New Roman" w:cs="CG Times"/>
      <w:sz w:val="24"/>
      <w:szCs w:val="24"/>
      <w:lang w:eastAsia="zh-CN"/>
    </w:rPr>
  </w:style>
  <w:style w:type="character" w:customStyle="1" w:styleId="60">
    <w:name w:val="Заголовок 6 Знак"/>
    <w:basedOn w:val="a0"/>
    <w:link w:val="6"/>
    <w:rsid w:val="00310E23"/>
    <w:rPr>
      <w:rFonts w:eastAsia="Times New Roman" w:cs="CG Times"/>
      <w:sz w:val="24"/>
      <w:szCs w:val="24"/>
      <w:lang w:eastAsia="zh-CN"/>
    </w:rPr>
  </w:style>
  <w:style w:type="character" w:customStyle="1" w:styleId="70">
    <w:name w:val="Заголовок 7 Знак"/>
    <w:basedOn w:val="a0"/>
    <w:link w:val="7"/>
    <w:rsid w:val="00310E23"/>
    <w:rPr>
      <w:rFonts w:eastAsia="Times New Roman" w:cs="CG Times"/>
      <w:sz w:val="24"/>
      <w:szCs w:val="24"/>
      <w:lang w:eastAsia="zh-CN"/>
    </w:rPr>
  </w:style>
  <w:style w:type="character" w:customStyle="1" w:styleId="80">
    <w:name w:val="Заголовок 8 Знак"/>
    <w:basedOn w:val="a0"/>
    <w:link w:val="8"/>
    <w:rsid w:val="00310E23"/>
    <w:rPr>
      <w:rFonts w:eastAsia="Times New Roman" w:cs="CG Times"/>
      <w:sz w:val="24"/>
      <w:szCs w:val="24"/>
      <w:lang w:eastAsia="zh-CN"/>
    </w:rPr>
  </w:style>
  <w:style w:type="character" w:customStyle="1" w:styleId="90">
    <w:name w:val="Заголовок 9 Знак"/>
    <w:basedOn w:val="a0"/>
    <w:link w:val="9"/>
    <w:rsid w:val="00310E23"/>
    <w:rPr>
      <w:rFonts w:eastAsia="Times New Roman" w:cs="CG Times"/>
      <w:sz w:val="24"/>
      <w:szCs w:val="24"/>
      <w:lang w:eastAsia="zh-CN"/>
    </w:rPr>
  </w:style>
  <w:style w:type="character" w:customStyle="1" w:styleId="WW8Num1z0">
    <w:name w:val="WW8Num1z0"/>
    <w:rsid w:val="00310E23"/>
  </w:style>
  <w:style w:type="character" w:customStyle="1" w:styleId="WW8Num1z1">
    <w:name w:val="WW8Num1z1"/>
    <w:rsid w:val="00310E23"/>
  </w:style>
  <w:style w:type="character" w:customStyle="1" w:styleId="WW8Num1z2">
    <w:name w:val="WW8Num1z2"/>
    <w:rsid w:val="00310E23"/>
  </w:style>
  <w:style w:type="character" w:customStyle="1" w:styleId="WW8Num1z3">
    <w:name w:val="WW8Num1z3"/>
    <w:rsid w:val="00310E23"/>
    <w:rPr>
      <w:rFonts w:hint="default"/>
    </w:rPr>
  </w:style>
  <w:style w:type="character" w:customStyle="1" w:styleId="WW8Num2z0">
    <w:name w:val="WW8Num2z0"/>
    <w:rsid w:val="00310E23"/>
    <w:rPr>
      <w:rFonts w:ascii="Symbol" w:hAnsi="Symbol" w:cs="Symbol"/>
    </w:rPr>
  </w:style>
  <w:style w:type="character" w:customStyle="1" w:styleId="WW8Num3z0">
    <w:name w:val="WW8Num3z0"/>
    <w:rsid w:val="00310E23"/>
  </w:style>
  <w:style w:type="character" w:customStyle="1" w:styleId="WW8Num3z1">
    <w:name w:val="WW8Num3z1"/>
    <w:rsid w:val="00310E23"/>
  </w:style>
  <w:style w:type="character" w:customStyle="1" w:styleId="WW8Num3z2">
    <w:name w:val="WW8Num3z2"/>
    <w:rsid w:val="00310E23"/>
    <w:rPr>
      <w:rFonts w:ascii="Symbol" w:hAnsi="Symbol" w:cs="Wingdings"/>
    </w:rPr>
  </w:style>
  <w:style w:type="character" w:customStyle="1" w:styleId="WW8Num3z3">
    <w:name w:val="WW8Num3z3"/>
    <w:rsid w:val="00310E23"/>
  </w:style>
  <w:style w:type="character" w:customStyle="1" w:styleId="WW8Num3z4">
    <w:name w:val="WW8Num3z4"/>
    <w:rsid w:val="00310E23"/>
  </w:style>
  <w:style w:type="character" w:customStyle="1" w:styleId="WW8Num3z5">
    <w:name w:val="WW8Num3z5"/>
    <w:rsid w:val="00310E23"/>
  </w:style>
  <w:style w:type="character" w:customStyle="1" w:styleId="WW8Num3z6">
    <w:name w:val="WW8Num3z6"/>
    <w:rsid w:val="00310E23"/>
  </w:style>
  <w:style w:type="character" w:customStyle="1" w:styleId="WW8Num3z7">
    <w:name w:val="WW8Num3z7"/>
    <w:rsid w:val="00310E23"/>
  </w:style>
  <w:style w:type="character" w:customStyle="1" w:styleId="WW8Num3z8">
    <w:name w:val="WW8Num3z8"/>
    <w:rsid w:val="00310E23"/>
  </w:style>
  <w:style w:type="character" w:customStyle="1" w:styleId="WW8Num4z0">
    <w:name w:val="WW8Num4z0"/>
    <w:rsid w:val="00310E23"/>
    <w:rPr>
      <w:rFonts w:ascii="Symbol" w:eastAsia="Symbol" w:hAnsi="Symbol" w:cs="Symbol"/>
      <w:sz w:val="28"/>
      <w:szCs w:val="28"/>
      <w:lang w:val="uk-UA"/>
    </w:rPr>
  </w:style>
  <w:style w:type="character" w:customStyle="1" w:styleId="WW8Num5z0">
    <w:name w:val="WW8Num5z0"/>
    <w:rsid w:val="00310E23"/>
    <w:rPr>
      <w:szCs w:val="28"/>
      <w:lang w:val="uk-UA"/>
    </w:rPr>
  </w:style>
  <w:style w:type="character" w:customStyle="1" w:styleId="WW8Num6z0">
    <w:name w:val="WW8Num6z0"/>
    <w:rsid w:val="00310E23"/>
    <w:rPr>
      <w:szCs w:val="28"/>
      <w:lang w:val="uk-UA"/>
    </w:rPr>
  </w:style>
  <w:style w:type="character" w:customStyle="1" w:styleId="WW8Num7z0">
    <w:name w:val="WW8Num7z0"/>
    <w:rsid w:val="00310E23"/>
    <w:rPr>
      <w:szCs w:val="28"/>
      <w:lang w:val="uk-UA"/>
    </w:rPr>
  </w:style>
  <w:style w:type="character" w:customStyle="1" w:styleId="WW8Num8z0">
    <w:name w:val="WW8Num8z0"/>
    <w:rsid w:val="00310E23"/>
  </w:style>
  <w:style w:type="character" w:customStyle="1" w:styleId="WW8Num8z1">
    <w:name w:val="WW8Num8z1"/>
    <w:rsid w:val="00310E23"/>
    <w:rPr>
      <w:rFonts w:hint="default"/>
      <w:sz w:val="28"/>
    </w:rPr>
  </w:style>
  <w:style w:type="character" w:customStyle="1" w:styleId="WW8Num9z0">
    <w:name w:val="WW8Num9z0"/>
    <w:rsid w:val="00310E23"/>
  </w:style>
  <w:style w:type="character" w:customStyle="1" w:styleId="WW8Num9z1">
    <w:name w:val="WW8Num9z1"/>
    <w:rsid w:val="00310E23"/>
  </w:style>
  <w:style w:type="character" w:customStyle="1" w:styleId="WW8Num9z2">
    <w:name w:val="WW8Num9z2"/>
    <w:rsid w:val="00310E23"/>
    <w:rPr>
      <w:rFonts w:eastAsia="Symbol"/>
      <w:szCs w:val="28"/>
    </w:rPr>
  </w:style>
  <w:style w:type="character" w:customStyle="1" w:styleId="WW8Num9z3">
    <w:name w:val="WW8Num9z3"/>
    <w:rsid w:val="00310E23"/>
  </w:style>
  <w:style w:type="character" w:customStyle="1" w:styleId="WW8Num9z4">
    <w:name w:val="WW8Num9z4"/>
    <w:rsid w:val="00310E23"/>
  </w:style>
  <w:style w:type="character" w:customStyle="1" w:styleId="WW8Num9z5">
    <w:name w:val="WW8Num9z5"/>
    <w:rsid w:val="00310E23"/>
  </w:style>
  <w:style w:type="character" w:customStyle="1" w:styleId="WW8Num9z6">
    <w:name w:val="WW8Num9z6"/>
    <w:rsid w:val="00310E23"/>
  </w:style>
  <w:style w:type="character" w:customStyle="1" w:styleId="WW8Num9z7">
    <w:name w:val="WW8Num9z7"/>
    <w:rsid w:val="00310E23"/>
  </w:style>
  <w:style w:type="character" w:customStyle="1" w:styleId="WW8Num9z8">
    <w:name w:val="WW8Num9z8"/>
    <w:rsid w:val="00310E23"/>
  </w:style>
  <w:style w:type="character" w:customStyle="1" w:styleId="WW8Num10z0">
    <w:name w:val="WW8Num10z0"/>
    <w:rsid w:val="00310E23"/>
    <w:rPr>
      <w:rFonts w:eastAsia="Symbol" w:cs="Times New Roman"/>
      <w:szCs w:val="28"/>
      <w:lang w:val="uk-UA"/>
    </w:rPr>
  </w:style>
  <w:style w:type="character" w:customStyle="1" w:styleId="WW8Num11z0">
    <w:name w:val="WW8Num11z0"/>
    <w:rsid w:val="00310E23"/>
  </w:style>
  <w:style w:type="character" w:customStyle="1" w:styleId="WW8Num11z1">
    <w:name w:val="WW8Num11z1"/>
    <w:rsid w:val="00310E23"/>
    <w:rPr>
      <w:rFonts w:hint="default"/>
    </w:rPr>
  </w:style>
  <w:style w:type="character" w:customStyle="1" w:styleId="WW8Num12z0">
    <w:name w:val="WW8Num12z0"/>
    <w:rsid w:val="00310E23"/>
    <w:rPr>
      <w:rFonts w:eastAsia="Symbol" w:hint="default"/>
    </w:rPr>
  </w:style>
  <w:style w:type="character" w:customStyle="1" w:styleId="WW8Num13z0">
    <w:name w:val="WW8Num13z0"/>
    <w:rsid w:val="00310E23"/>
    <w:rPr>
      <w:rFonts w:ascii="Symbol" w:eastAsia="Symbol" w:hAnsi="Symbol" w:cs="Symbol"/>
      <w:szCs w:val="28"/>
      <w:lang w:val="en-US"/>
    </w:rPr>
  </w:style>
  <w:style w:type="character" w:customStyle="1" w:styleId="WW8Num14z0">
    <w:name w:val="WW8Num14z0"/>
    <w:rsid w:val="00310E23"/>
    <w:rPr>
      <w:sz w:val="28"/>
      <w:szCs w:val="28"/>
    </w:rPr>
  </w:style>
  <w:style w:type="character" w:customStyle="1" w:styleId="WW8Num14z1">
    <w:name w:val="WW8Num14z1"/>
    <w:rsid w:val="00310E23"/>
    <w:rPr>
      <w:rFonts w:cs="Times New Roman"/>
      <w:szCs w:val="28"/>
      <w:lang w:val="uk-UA"/>
    </w:rPr>
  </w:style>
  <w:style w:type="character" w:customStyle="1" w:styleId="WW8Num14z2">
    <w:name w:val="WW8Num14z2"/>
    <w:rsid w:val="00310E23"/>
  </w:style>
  <w:style w:type="character" w:customStyle="1" w:styleId="WW8Num14z3">
    <w:name w:val="WW8Num14z3"/>
    <w:rsid w:val="00310E23"/>
  </w:style>
  <w:style w:type="character" w:customStyle="1" w:styleId="WW8Num14z4">
    <w:name w:val="WW8Num14z4"/>
    <w:rsid w:val="00310E23"/>
  </w:style>
  <w:style w:type="character" w:customStyle="1" w:styleId="WW8Num14z5">
    <w:name w:val="WW8Num14z5"/>
    <w:rsid w:val="00310E23"/>
  </w:style>
  <w:style w:type="character" w:customStyle="1" w:styleId="WW8Num14z6">
    <w:name w:val="WW8Num14z6"/>
    <w:rsid w:val="00310E23"/>
  </w:style>
  <w:style w:type="character" w:customStyle="1" w:styleId="WW8Num14z7">
    <w:name w:val="WW8Num14z7"/>
    <w:rsid w:val="00310E23"/>
  </w:style>
  <w:style w:type="character" w:customStyle="1" w:styleId="WW8Num14z8">
    <w:name w:val="WW8Num14z8"/>
    <w:rsid w:val="00310E23"/>
  </w:style>
  <w:style w:type="character" w:customStyle="1" w:styleId="WW8Num15z0">
    <w:name w:val="WW8Num15z0"/>
    <w:rsid w:val="00310E23"/>
    <w:rPr>
      <w:rFonts w:ascii="Courier New" w:hAnsi="Courier New" w:cs="Courier New" w:hint="default"/>
    </w:rPr>
  </w:style>
  <w:style w:type="character" w:customStyle="1" w:styleId="WW8Num16z0">
    <w:name w:val="WW8Num16z0"/>
    <w:rsid w:val="00310E23"/>
  </w:style>
  <w:style w:type="character" w:customStyle="1" w:styleId="WW8Num17z0">
    <w:name w:val="WW8Num17z0"/>
    <w:rsid w:val="00310E23"/>
    <w:rPr>
      <w:rFonts w:hint="default"/>
    </w:rPr>
  </w:style>
  <w:style w:type="character" w:customStyle="1" w:styleId="WW8Num18z0">
    <w:name w:val="WW8Num18z0"/>
    <w:rsid w:val="00310E23"/>
    <w:rPr>
      <w:rFonts w:eastAsia="Symbol" w:hint="default"/>
    </w:rPr>
  </w:style>
  <w:style w:type="character" w:customStyle="1" w:styleId="WW8Num19z0">
    <w:name w:val="WW8Num19z0"/>
    <w:rsid w:val="00310E23"/>
    <w:rPr>
      <w:rFonts w:hint="default"/>
    </w:rPr>
  </w:style>
  <w:style w:type="character" w:customStyle="1" w:styleId="WW8Num19z1">
    <w:name w:val="WW8Num19z1"/>
    <w:rsid w:val="00310E23"/>
    <w:rPr>
      <w:rFonts w:ascii="Courier New" w:eastAsia="Symbol" w:hAnsi="Courier New" w:cs="Courier New" w:hint="default"/>
    </w:rPr>
  </w:style>
  <w:style w:type="character" w:customStyle="1" w:styleId="WW8Num19z2">
    <w:name w:val="WW8Num19z2"/>
    <w:rsid w:val="00310E23"/>
  </w:style>
  <w:style w:type="character" w:customStyle="1" w:styleId="WW8Num19z3">
    <w:name w:val="WW8Num19z3"/>
    <w:rsid w:val="00310E23"/>
  </w:style>
  <w:style w:type="character" w:customStyle="1" w:styleId="WW8Num19z4">
    <w:name w:val="WW8Num19z4"/>
    <w:rsid w:val="00310E23"/>
  </w:style>
  <w:style w:type="character" w:customStyle="1" w:styleId="WW8Num19z5">
    <w:name w:val="WW8Num19z5"/>
    <w:rsid w:val="00310E23"/>
  </w:style>
  <w:style w:type="character" w:customStyle="1" w:styleId="WW8Num19z6">
    <w:name w:val="WW8Num19z6"/>
    <w:rsid w:val="00310E23"/>
  </w:style>
  <w:style w:type="character" w:customStyle="1" w:styleId="WW8Num19z7">
    <w:name w:val="WW8Num19z7"/>
    <w:rsid w:val="00310E23"/>
  </w:style>
  <w:style w:type="character" w:customStyle="1" w:styleId="WW8Num19z8">
    <w:name w:val="WW8Num19z8"/>
    <w:rsid w:val="00310E23"/>
  </w:style>
  <w:style w:type="character" w:customStyle="1" w:styleId="WW8Num20z0">
    <w:name w:val="WW8Num20z0"/>
    <w:rsid w:val="00310E23"/>
  </w:style>
  <w:style w:type="character" w:customStyle="1" w:styleId="WW8Num21z0">
    <w:name w:val="WW8Num21z0"/>
    <w:rsid w:val="00310E23"/>
    <w:rPr>
      <w:rFonts w:hint="default"/>
      <w:sz w:val="28"/>
      <w:szCs w:val="28"/>
    </w:rPr>
  </w:style>
  <w:style w:type="character" w:customStyle="1" w:styleId="WW8Num22z0">
    <w:name w:val="WW8Num22z0"/>
    <w:rsid w:val="00310E23"/>
    <w:rPr>
      <w:rFonts w:hint="default"/>
      <w:sz w:val="28"/>
      <w:szCs w:val="28"/>
    </w:rPr>
  </w:style>
  <w:style w:type="character" w:customStyle="1" w:styleId="WW8Num22z1">
    <w:name w:val="WW8Num22z1"/>
    <w:rsid w:val="00310E23"/>
  </w:style>
  <w:style w:type="character" w:customStyle="1" w:styleId="WW8Num22z2">
    <w:name w:val="WW8Num22z2"/>
    <w:rsid w:val="00310E23"/>
  </w:style>
  <w:style w:type="character" w:customStyle="1" w:styleId="WW8Num22z3">
    <w:name w:val="WW8Num22z3"/>
    <w:rsid w:val="00310E23"/>
  </w:style>
  <w:style w:type="character" w:customStyle="1" w:styleId="WW8Num22z4">
    <w:name w:val="WW8Num22z4"/>
    <w:rsid w:val="00310E23"/>
  </w:style>
  <w:style w:type="character" w:customStyle="1" w:styleId="WW8Num22z5">
    <w:name w:val="WW8Num22z5"/>
    <w:rsid w:val="00310E23"/>
  </w:style>
  <w:style w:type="character" w:customStyle="1" w:styleId="WW8Num22z6">
    <w:name w:val="WW8Num22z6"/>
    <w:rsid w:val="00310E23"/>
  </w:style>
  <w:style w:type="character" w:customStyle="1" w:styleId="WW8Num22z7">
    <w:name w:val="WW8Num22z7"/>
    <w:rsid w:val="00310E23"/>
  </w:style>
  <w:style w:type="character" w:customStyle="1" w:styleId="WW8Num22z8">
    <w:name w:val="WW8Num22z8"/>
    <w:rsid w:val="00310E23"/>
  </w:style>
  <w:style w:type="character" w:customStyle="1" w:styleId="WW8Num23z0">
    <w:name w:val="WW8Num23z0"/>
    <w:rsid w:val="00310E23"/>
    <w:rPr>
      <w:rFonts w:hint="default"/>
      <w:sz w:val="28"/>
      <w:szCs w:val="28"/>
      <w:lang w:val="ru-RU"/>
    </w:rPr>
  </w:style>
  <w:style w:type="character" w:customStyle="1" w:styleId="WW8Num23z1">
    <w:name w:val="WW8Num23z1"/>
    <w:rsid w:val="00310E23"/>
  </w:style>
  <w:style w:type="character" w:customStyle="1" w:styleId="WW8Num23z2">
    <w:name w:val="WW8Num23z2"/>
    <w:rsid w:val="00310E23"/>
  </w:style>
  <w:style w:type="character" w:customStyle="1" w:styleId="WW8Num23z3">
    <w:name w:val="WW8Num23z3"/>
    <w:rsid w:val="00310E23"/>
  </w:style>
  <w:style w:type="character" w:customStyle="1" w:styleId="WW8Num23z4">
    <w:name w:val="WW8Num23z4"/>
    <w:rsid w:val="00310E23"/>
  </w:style>
  <w:style w:type="character" w:customStyle="1" w:styleId="WW8Num23z5">
    <w:name w:val="WW8Num23z5"/>
    <w:rsid w:val="00310E23"/>
  </w:style>
  <w:style w:type="character" w:customStyle="1" w:styleId="WW8Num23z6">
    <w:name w:val="WW8Num23z6"/>
    <w:rsid w:val="00310E23"/>
  </w:style>
  <w:style w:type="character" w:customStyle="1" w:styleId="WW8Num23z7">
    <w:name w:val="WW8Num23z7"/>
    <w:rsid w:val="00310E23"/>
  </w:style>
  <w:style w:type="character" w:customStyle="1" w:styleId="WW8Num23z8">
    <w:name w:val="WW8Num23z8"/>
    <w:rsid w:val="00310E23"/>
  </w:style>
  <w:style w:type="character" w:customStyle="1" w:styleId="WW8Num24z0">
    <w:name w:val="WW8Num24z0"/>
    <w:rsid w:val="00310E23"/>
    <w:rPr>
      <w:rFonts w:hint="default"/>
      <w:sz w:val="28"/>
      <w:szCs w:val="28"/>
    </w:rPr>
  </w:style>
  <w:style w:type="character" w:customStyle="1" w:styleId="WW8Num24z1">
    <w:name w:val="WW8Num24z1"/>
    <w:rsid w:val="00310E23"/>
  </w:style>
  <w:style w:type="character" w:customStyle="1" w:styleId="WW8Num24z2">
    <w:name w:val="WW8Num24z2"/>
    <w:rsid w:val="00310E23"/>
  </w:style>
  <w:style w:type="character" w:customStyle="1" w:styleId="WW8Num24z3">
    <w:name w:val="WW8Num24z3"/>
    <w:rsid w:val="00310E23"/>
  </w:style>
  <w:style w:type="character" w:customStyle="1" w:styleId="WW8Num24z4">
    <w:name w:val="WW8Num24z4"/>
    <w:rsid w:val="00310E23"/>
  </w:style>
  <w:style w:type="character" w:customStyle="1" w:styleId="WW8Num24z5">
    <w:name w:val="WW8Num24z5"/>
    <w:rsid w:val="00310E23"/>
  </w:style>
  <w:style w:type="character" w:customStyle="1" w:styleId="WW8Num24z6">
    <w:name w:val="WW8Num24z6"/>
    <w:rsid w:val="00310E23"/>
  </w:style>
  <w:style w:type="character" w:customStyle="1" w:styleId="WW8Num24z7">
    <w:name w:val="WW8Num24z7"/>
    <w:rsid w:val="00310E23"/>
  </w:style>
  <w:style w:type="character" w:customStyle="1" w:styleId="WW8Num24z8">
    <w:name w:val="WW8Num24z8"/>
    <w:rsid w:val="00310E23"/>
  </w:style>
  <w:style w:type="character" w:customStyle="1" w:styleId="61">
    <w:name w:val="Основной шрифт абзаца6"/>
    <w:rsid w:val="00310E23"/>
  </w:style>
  <w:style w:type="character" w:customStyle="1" w:styleId="WW8Num10z1">
    <w:name w:val="WW8Num10z1"/>
    <w:rsid w:val="00310E23"/>
    <w:rPr>
      <w:rFonts w:hint="default"/>
      <w:sz w:val="28"/>
    </w:rPr>
  </w:style>
  <w:style w:type="character" w:customStyle="1" w:styleId="WW8Num11z2">
    <w:name w:val="WW8Num11z2"/>
    <w:rsid w:val="00310E23"/>
    <w:rPr>
      <w:szCs w:val="28"/>
    </w:rPr>
  </w:style>
  <w:style w:type="character" w:customStyle="1" w:styleId="WW8Num11z3">
    <w:name w:val="WW8Num11z3"/>
    <w:rsid w:val="00310E23"/>
  </w:style>
  <w:style w:type="character" w:customStyle="1" w:styleId="WW8Num11z4">
    <w:name w:val="WW8Num11z4"/>
    <w:rsid w:val="00310E23"/>
  </w:style>
  <w:style w:type="character" w:customStyle="1" w:styleId="WW8Num11z5">
    <w:name w:val="WW8Num11z5"/>
    <w:rsid w:val="00310E23"/>
  </w:style>
  <w:style w:type="character" w:customStyle="1" w:styleId="WW8Num11z6">
    <w:name w:val="WW8Num11z6"/>
    <w:rsid w:val="00310E23"/>
  </w:style>
  <w:style w:type="character" w:customStyle="1" w:styleId="WW8Num11z7">
    <w:name w:val="WW8Num11z7"/>
    <w:rsid w:val="00310E23"/>
  </w:style>
  <w:style w:type="character" w:customStyle="1" w:styleId="WW8Num11z8">
    <w:name w:val="WW8Num11z8"/>
    <w:rsid w:val="00310E23"/>
  </w:style>
  <w:style w:type="character" w:customStyle="1" w:styleId="WW8Num13z1">
    <w:name w:val="WW8Num13z1"/>
    <w:rsid w:val="00310E23"/>
    <w:rPr>
      <w:rFonts w:hint="default"/>
    </w:rPr>
  </w:style>
  <w:style w:type="character" w:customStyle="1" w:styleId="WW8Num15z1">
    <w:name w:val="WW8Num15z1"/>
    <w:rsid w:val="00310E23"/>
  </w:style>
  <w:style w:type="character" w:customStyle="1" w:styleId="WW8Num15z2">
    <w:name w:val="WW8Num15z2"/>
    <w:rsid w:val="00310E23"/>
  </w:style>
  <w:style w:type="character" w:customStyle="1" w:styleId="WW8Num15z3">
    <w:name w:val="WW8Num15z3"/>
    <w:rsid w:val="00310E23"/>
  </w:style>
  <w:style w:type="character" w:customStyle="1" w:styleId="WW8Num15z4">
    <w:name w:val="WW8Num15z4"/>
    <w:rsid w:val="00310E23"/>
  </w:style>
  <w:style w:type="character" w:customStyle="1" w:styleId="WW8Num15z5">
    <w:name w:val="WW8Num15z5"/>
    <w:rsid w:val="00310E23"/>
  </w:style>
  <w:style w:type="character" w:customStyle="1" w:styleId="WW8Num15z6">
    <w:name w:val="WW8Num15z6"/>
    <w:rsid w:val="00310E23"/>
  </w:style>
  <w:style w:type="character" w:customStyle="1" w:styleId="WW8Num15z7">
    <w:name w:val="WW8Num15z7"/>
    <w:rsid w:val="00310E23"/>
  </w:style>
  <w:style w:type="character" w:customStyle="1" w:styleId="WW8Num15z8">
    <w:name w:val="WW8Num15z8"/>
    <w:rsid w:val="00310E23"/>
  </w:style>
  <w:style w:type="character" w:customStyle="1" w:styleId="WW8Num16z1">
    <w:name w:val="WW8Num16z1"/>
    <w:rsid w:val="00310E23"/>
  </w:style>
  <w:style w:type="character" w:customStyle="1" w:styleId="WW8Num16z2">
    <w:name w:val="WW8Num16z2"/>
    <w:rsid w:val="00310E23"/>
  </w:style>
  <w:style w:type="character" w:customStyle="1" w:styleId="WW8Num16z3">
    <w:name w:val="WW8Num16z3"/>
    <w:rsid w:val="00310E23"/>
  </w:style>
  <w:style w:type="character" w:customStyle="1" w:styleId="WW8Num16z4">
    <w:name w:val="WW8Num16z4"/>
    <w:rsid w:val="00310E23"/>
  </w:style>
  <w:style w:type="character" w:customStyle="1" w:styleId="WW8Num16z5">
    <w:name w:val="WW8Num16z5"/>
    <w:rsid w:val="00310E23"/>
  </w:style>
  <w:style w:type="character" w:customStyle="1" w:styleId="WW8Num16z6">
    <w:name w:val="WW8Num16z6"/>
    <w:rsid w:val="00310E23"/>
  </w:style>
  <w:style w:type="character" w:customStyle="1" w:styleId="WW8Num16z7">
    <w:name w:val="WW8Num16z7"/>
    <w:rsid w:val="00310E23"/>
  </w:style>
  <w:style w:type="character" w:customStyle="1" w:styleId="WW8Num16z8">
    <w:name w:val="WW8Num16z8"/>
    <w:rsid w:val="00310E23"/>
  </w:style>
  <w:style w:type="character" w:customStyle="1" w:styleId="WW8Num17z1">
    <w:name w:val="WW8Num17z1"/>
    <w:rsid w:val="00310E23"/>
  </w:style>
  <w:style w:type="character" w:customStyle="1" w:styleId="WW8Num17z2">
    <w:name w:val="WW8Num17z2"/>
    <w:rsid w:val="00310E23"/>
  </w:style>
  <w:style w:type="character" w:customStyle="1" w:styleId="WW8Num17z3">
    <w:name w:val="WW8Num17z3"/>
    <w:rsid w:val="00310E23"/>
  </w:style>
  <w:style w:type="character" w:customStyle="1" w:styleId="WW8Num17z4">
    <w:name w:val="WW8Num17z4"/>
    <w:rsid w:val="00310E23"/>
  </w:style>
  <w:style w:type="character" w:customStyle="1" w:styleId="WW8Num17z5">
    <w:name w:val="WW8Num17z5"/>
    <w:rsid w:val="00310E23"/>
  </w:style>
  <w:style w:type="character" w:customStyle="1" w:styleId="WW8Num17z6">
    <w:name w:val="WW8Num17z6"/>
    <w:rsid w:val="00310E23"/>
  </w:style>
  <w:style w:type="character" w:customStyle="1" w:styleId="WW8Num17z7">
    <w:name w:val="WW8Num17z7"/>
    <w:rsid w:val="00310E23"/>
  </w:style>
  <w:style w:type="character" w:customStyle="1" w:styleId="WW8Num17z8">
    <w:name w:val="WW8Num17z8"/>
    <w:rsid w:val="00310E23"/>
  </w:style>
  <w:style w:type="character" w:customStyle="1" w:styleId="WW8Num18z1">
    <w:name w:val="WW8Num18z1"/>
    <w:rsid w:val="00310E23"/>
  </w:style>
  <w:style w:type="character" w:customStyle="1" w:styleId="WW8Num18z2">
    <w:name w:val="WW8Num18z2"/>
    <w:rsid w:val="00310E23"/>
  </w:style>
  <w:style w:type="character" w:customStyle="1" w:styleId="WW8Num18z3">
    <w:name w:val="WW8Num18z3"/>
    <w:rsid w:val="00310E23"/>
  </w:style>
  <w:style w:type="character" w:customStyle="1" w:styleId="WW8Num18z4">
    <w:name w:val="WW8Num18z4"/>
    <w:rsid w:val="00310E23"/>
  </w:style>
  <w:style w:type="character" w:customStyle="1" w:styleId="WW8Num18z5">
    <w:name w:val="WW8Num18z5"/>
    <w:rsid w:val="00310E23"/>
  </w:style>
  <w:style w:type="character" w:customStyle="1" w:styleId="WW8Num18z6">
    <w:name w:val="WW8Num18z6"/>
    <w:rsid w:val="00310E23"/>
  </w:style>
  <w:style w:type="character" w:customStyle="1" w:styleId="WW8Num18z7">
    <w:name w:val="WW8Num18z7"/>
    <w:rsid w:val="00310E23"/>
  </w:style>
  <w:style w:type="character" w:customStyle="1" w:styleId="WW8Num18z8">
    <w:name w:val="WW8Num18z8"/>
    <w:rsid w:val="00310E23"/>
  </w:style>
  <w:style w:type="character" w:customStyle="1" w:styleId="WW8Num20z1">
    <w:name w:val="WW8Num20z1"/>
    <w:rsid w:val="00310E23"/>
    <w:rPr>
      <w:rFonts w:ascii="Courier New" w:hAnsi="Courier New" w:cs="Courier New" w:hint="default"/>
    </w:rPr>
  </w:style>
  <w:style w:type="character" w:customStyle="1" w:styleId="WW8Num20z2">
    <w:name w:val="WW8Num20z2"/>
    <w:rsid w:val="00310E23"/>
    <w:rPr>
      <w:rFonts w:ascii="Wingdings" w:hAnsi="Wingdings" w:cs="Wingdings" w:hint="default"/>
    </w:rPr>
  </w:style>
  <w:style w:type="character" w:customStyle="1" w:styleId="WW8Num20z3">
    <w:name w:val="WW8Num20z3"/>
    <w:rsid w:val="00310E23"/>
    <w:rPr>
      <w:rFonts w:ascii="Symbol" w:hAnsi="Symbol" w:cs="Symbol" w:hint="default"/>
    </w:rPr>
  </w:style>
  <w:style w:type="character" w:customStyle="1" w:styleId="WW8Num21z1">
    <w:name w:val="WW8Num21z1"/>
    <w:rsid w:val="00310E23"/>
    <w:rPr>
      <w:rFonts w:cs="Times New Roman"/>
      <w:szCs w:val="28"/>
      <w:lang w:val="uk-UA"/>
    </w:rPr>
  </w:style>
  <w:style w:type="character" w:customStyle="1" w:styleId="WW8Num21z2">
    <w:name w:val="WW8Num21z2"/>
    <w:rsid w:val="00310E23"/>
  </w:style>
  <w:style w:type="character" w:customStyle="1" w:styleId="WW8Num21z3">
    <w:name w:val="WW8Num21z3"/>
    <w:rsid w:val="00310E23"/>
  </w:style>
  <w:style w:type="character" w:customStyle="1" w:styleId="WW8Num21z4">
    <w:name w:val="WW8Num21z4"/>
    <w:rsid w:val="00310E23"/>
  </w:style>
  <w:style w:type="character" w:customStyle="1" w:styleId="WW8Num21z5">
    <w:name w:val="WW8Num21z5"/>
    <w:rsid w:val="00310E23"/>
  </w:style>
  <w:style w:type="character" w:customStyle="1" w:styleId="WW8Num21z6">
    <w:name w:val="WW8Num21z6"/>
    <w:rsid w:val="00310E23"/>
  </w:style>
  <w:style w:type="character" w:customStyle="1" w:styleId="WW8Num21z7">
    <w:name w:val="WW8Num21z7"/>
    <w:rsid w:val="00310E23"/>
  </w:style>
  <w:style w:type="character" w:customStyle="1" w:styleId="WW8Num21z8">
    <w:name w:val="WW8Num21z8"/>
    <w:rsid w:val="00310E23"/>
  </w:style>
  <w:style w:type="character" w:customStyle="1" w:styleId="WW8Num25z0">
    <w:name w:val="WW8Num25z0"/>
    <w:rsid w:val="00310E23"/>
  </w:style>
  <w:style w:type="character" w:customStyle="1" w:styleId="WW8Num25z1">
    <w:name w:val="WW8Num25z1"/>
    <w:rsid w:val="00310E23"/>
  </w:style>
  <w:style w:type="character" w:customStyle="1" w:styleId="WW8Num25z2">
    <w:name w:val="WW8Num25z2"/>
    <w:rsid w:val="00310E23"/>
  </w:style>
  <w:style w:type="character" w:customStyle="1" w:styleId="WW8Num25z3">
    <w:name w:val="WW8Num25z3"/>
    <w:rsid w:val="00310E23"/>
  </w:style>
  <w:style w:type="character" w:customStyle="1" w:styleId="WW8Num25z4">
    <w:name w:val="WW8Num25z4"/>
    <w:rsid w:val="00310E23"/>
  </w:style>
  <w:style w:type="character" w:customStyle="1" w:styleId="WW8Num25z5">
    <w:name w:val="WW8Num25z5"/>
    <w:rsid w:val="00310E23"/>
  </w:style>
  <w:style w:type="character" w:customStyle="1" w:styleId="WW8Num25z6">
    <w:name w:val="WW8Num25z6"/>
    <w:rsid w:val="00310E23"/>
  </w:style>
  <w:style w:type="character" w:customStyle="1" w:styleId="WW8Num25z7">
    <w:name w:val="WW8Num25z7"/>
    <w:rsid w:val="00310E23"/>
  </w:style>
  <w:style w:type="character" w:customStyle="1" w:styleId="WW8Num25z8">
    <w:name w:val="WW8Num25z8"/>
    <w:rsid w:val="00310E23"/>
  </w:style>
  <w:style w:type="character" w:customStyle="1" w:styleId="WW8Num26z0">
    <w:name w:val="WW8Num26z0"/>
    <w:rsid w:val="00310E23"/>
    <w:rPr>
      <w:rFonts w:hint="default"/>
    </w:rPr>
  </w:style>
  <w:style w:type="character" w:customStyle="1" w:styleId="WW8Num26z1">
    <w:name w:val="WW8Num26z1"/>
    <w:rsid w:val="00310E23"/>
  </w:style>
  <w:style w:type="character" w:customStyle="1" w:styleId="WW8Num26z2">
    <w:name w:val="WW8Num26z2"/>
    <w:rsid w:val="00310E23"/>
  </w:style>
  <w:style w:type="character" w:customStyle="1" w:styleId="WW8Num26z3">
    <w:name w:val="WW8Num26z3"/>
    <w:rsid w:val="00310E23"/>
  </w:style>
  <w:style w:type="character" w:customStyle="1" w:styleId="WW8Num26z4">
    <w:name w:val="WW8Num26z4"/>
    <w:rsid w:val="00310E23"/>
  </w:style>
  <w:style w:type="character" w:customStyle="1" w:styleId="WW8Num26z5">
    <w:name w:val="WW8Num26z5"/>
    <w:rsid w:val="00310E23"/>
  </w:style>
  <w:style w:type="character" w:customStyle="1" w:styleId="WW8Num26z6">
    <w:name w:val="WW8Num26z6"/>
    <w:rsid w:val="00310E23"/>
  </w:style>
  <w:style w:type="character" w:customStyle="1" w:styleId="WW8Num26z7">
    <w:name w:val="WW8Num26z7"/>
    <w:rsid w:val="00310E23"/>
  </w:style>
  <w:style w:type="character" w:customStyle="1" w:styleId="WW8Num26z8">
    <w:name w:val="WW8Num26z8"/>
    <w:rsid w:val="00310E23"/>
  </w:style>
  <w:style w:type="character" w:customStyle="1" w:styleId="WW8Num27z0">
    <w:name w:val="WW8Num27z0"/>
    <w:rsid w:val="00310E23"/>
    <w:rPr>
      <w:rFonts w:hint="default"/>
    </w:rPr>
  </w:style>
  <w:style w:type="character" w:customStyle="1" w:styleId="WW8Num28z0">
    <w:name w:val="WW8Num28z0"/>
    <w:rsid w:val="00310E23"/>
    <w:rPr>
      <w:rFonts w:hint="default"/>
    </w:rPr>
  </w:style>
  <w:style w:type="character" w:customStyle="1" w:styleId="WW8Num28z1">
    <w:name w:val="WW8Num28z1"/>
    <w:rsid w:val="00310E23"/>
    <w:rPr>
      <w:rFonts w:hint="default"/>
      <w:sz w:val="28"/>
      <w:szCs w:val="28"/>
    </w:rPr>
  </w:style>
  <w:style w:type="character" w:customStyle="1" w:styleId="WW8Num29z0">
    <w:name w:val="WW8Num29z0"/>
    <w:rsid w:val="00310E23"/>
    <w:rPr>
      <w:rFonts w:hint="default"/>
    </w:rPr>
  </w:style>
  <w:style w:type="character" w:customStyle="1" w:styleId="WW8Num29z1">
    <w:name w:val="WW8Num29z1"/>
    <w:rsid w:val="00310E23"/>
  </w:style>
  <w:style w:type="character" w:customStyle="1" w:styleId="WW8Num29z2">
    <w:name w:val="WW8Num29z2"/>
    <w:rsid w:val="00310E23"/>
  </w:style>
  <w:style w:type="character" w:customStyle="1" w:styleId="WW8Num29z3">
    <w:name w:val="WW8Num29z3"/>
    <w:rsid w:val="00310E23"/>
  </w:style>
  <w:style w:type="character" w:customStyle="1" w:styleId="WW8Num29z4">
    <w:name w:val="WW8Num29z4"/>
    <w:rsid w:val="00310E23"/>
  </w:style>
  <w:style w:type="character" w:customStyle="1" w:styleId="WW8Num29z5">
    <w:name w:val="WW8Num29z5"/>
    <w:rsid w:val="00310E23"/>
  </w:style>
  <w:style w:type="character" w:customStyle="1" w:styleId="WW8Num29z6">
    <w:name w:val="WW8Num29z6"/>
    <w:rsid w:val="00310E23"/>
  </w:style>
  <w:style w:type="character" w:customStyle="1" w:styleId="WW8Num29z7">
    <w:name w:val="WW8Num29z7"/>
    <w:rsid w:val="00310E23"/>
  </w:style>
  <w:style w:type="character" w:customStyle="1" w:styleId="WW8Num29z8">
    <w:name w:val="WW8Num29z8"/>
    <w:rsid w:val="00310E23"/>
  </w:style>
  <w:style w:type="character" w:customStyle="1" w:styleId="WW8Num30z0">
    <w:name w:val="WW8Num30z0"/>
    <w:rsid w:val="00310E23"/>
    <w:rPr>
      <w:rFonts w:hint="default"/>
    </w:rPr>
  </w:style>
  <w:style w:type="character" w:customStyle="1" w:styleId="WW8Num30z1">
    <w:name w:val="WW8Num30z1"/>
    <w:rsid w:val="00310E23"/>
    <w:rPr>
      <w:rFonts w:ascii="Courier New" w:hAnsi="Courier New" w:cs="Courier New" w:hint="default"/>
    </w:rPr>
  </w:style>
  <w:style w:type="character" w:customStyle="1" w:styleId="WW8Num30z2">
    <w:name w:val="WW8Num30z2"/>
    <w:rsid w:val="00310E23"/>
  </w:style>
  <w:style w:type="character" w:customStyle="1" w:styleId="WW8Num30z3">
    <w:name w:val="WW8Num30z3"/>
    <w:rsid w:val="00310E23"/>
  </w:style>
  <w:style w:type="character" w:customStyle="1" w:styleId="WW8Num30z4">
    <w:name w:val="WW8Num30z4"/>
    <w:rsid w:val="00310E23"/>
  </w:style>
  <w:style w:type="character" w:customStyle="1" w:styleId="WW8Num30z5">
    <w:name w:val="WW8Num30z5"/>
    <w:rsid w:val="00310E23"/>
  </w:style>
  <w:style w:type="character" w:customStyle="1" w:styleId="WW8Num30z6">
    <w:name w:val="WW8Num30z6"/>
    <w:rsid w:val="00310E23"/>
  </w:style>
  <w:style w:type="character" w:customStyle="1" w:styleId="WW8Num30z7">
    <w:name w:val="WW8Num30z7"/>
    <w:rsid w:val="00310E23"/>
  </w:style>
  <w:style w:type="character" w:customStyle="1" w:styleId="WW8Num30z8">
    <w:name w:val="WW8Num30z8"/>
    <w:rsid w:val="00310E23"/>
  </w:style>
  <w:style w:type="character" w:customStyle="1" w:styleId="WW8Num31z0">
    <w:name w:val="WW8Num31z0"/>
    <w:rsid w:val="00310E23"/>
  </w:style>
  <w:style w:type="character" w:customStyle="1" w:styleId="WW8Num31z1">
    <w:name w:val="WW8Num31z1"/>
    <w:rsid w:val="00310E23"/>
  </w:style>
  <w:style w:type="character" w:customStyle="1" w:styleId="WW8Num31z2">
    <w:name w:val="WW8Num31z2"/>
    <w:rsid w:val="00310E23"/>
  </w:style>
  <w:style w:type="character" w:customStyle="1" w:styleId="WW8Num31z3">
    <w:name w:val="WW8Num31z3"/>
    <w:rsid w:val="00310E23"/>
  </w:style>
  <w:style w:type="character" w:customStyle="1" w:styleId="WW8Num31z4">
    <w:name w:val="WW8Num31z4"/>
    <w:rsid w:val="00310E23"/>
  </w:style>
  <w:style w:type="character" w:customStyle="1" w:styleId="WW8Num31z5">
    <w:name w:val="WW8Num31z5"/>
    <w:rsid w:val="00310E23"/>
  </w:style>
  <w:style w:type="character" w:customStyle="1" w:styleId="WW8Num31z6">
    <w:name w:val="WW8Num31z6"/>
    <w:rsid w:val="00310E23"/>
  </w:style>
  <w:style w:type="character" w:customStyle="1" w:styleId="WW8Num31z7">
    <w:name w:val="WW8Num31z7"/>
    <w:rsid w:val="00310E23"/>
  </w:style>
  <w:style w:type="character" w:customStyle="1" w:styleId="WW8Num31z8">
    <w:name w:val="WW8Num31z8"/>
    <w:rsid w:val="00310E23"/>
  </w:style>
  <w:style w:type="character" w:customStyle="1" w:styleId="WW8Num32z0">
    <w:name w:val="WW8Num32z0"/>
    <w:rsid w:val="00310E23"/>
    <w:rPr>
      <w:rFonts w:hint="default"/>
      <w:sz w:val="28"/>
      <w:szCs w:val="28"/>
    </w:rPr>
  </w:style>
  <w:style w:type="character" w:customStyle="1" w:styleId="WW8Num32z1">
    <w:name w:val="WW8Num32z1"/>
    <w:rsid w:val="00310E23"/>
  </w:style>
  <w:style w:type="character" w:customStyle="1" w:styleId="WW8Num32z2">
    <w:name w:val="WW8Num32z2"/>
    <w:rsid w:val="00310E23"/>
  </w:style>
  <w:style w:type="character" w:customStyle="1" w:styleId="WW8Num32z3">
    <w:name w:val="WW8Num32z3"/>
    <w:rsid w:val="00310E23"/>
  </w:style>
  <w:style w:type="character" w:customStyle="1" w:styleId="WW8Num32z4">
    <w:name w:val="WW8Num32z4"/>
    <w:rsid w:val="00310E23"/>
  </w:style>
  <w:style w:type="character" w:customStyle="1" w:styleId="WW8Num32z5">
    <w:name w:val="WW8Num32z5"/>
    <w:rsid w:val="00310E23"/>
  </w:style>
  <w:style w:type="character" w:customStyle="1" w:styleId="WW8Num32z6">
    <w:name w:val="WW8Num32z6"/>
    <w:rsid w:val="00310E23"/>
  </w:style>
  <w:style w:type="character" w:customStyle="1" w:styleId="WW8Num32z7">
    <w:name w:val="WW8Num32z7"/>
    <w:rsid w:val="00310E23"/>
  </w:style>
  <w:style w:type="character" w:customStyle="1" w:styleId="WW8Num32z8">
    <w:name w:val="WW8Num32z8"/>
    <w:rsid w:val="00310E23"/>
  </w:style>
  <w:style w:type="character" w:customStyle="1" w:styleId="51">
    <w:name w:val="Основной шрифт абзаца5"/>
    <w:rsid w:val="00310E23"/>
  </w:style>
  <w:style w:type="character" w:customStyle="1" w:styleId="41">
    <w:name w:val="Основной шрифт абзаца4"/>
    <w:rsid w:val="00310E23"/>
  </w:style>
  <w:style w:type="character" w:customStyle="1" w:styleId="WW8Num5z2">
    <w:name w:val="WW8Num5z2"/>
    <w:rsid w:val="00310E23"/>
    <w:rPr>
      <w:rFonts w:ascii="Symbol" w:hAnsi="Symbol" w:cs="Symbol"/>
    </w:rPr>
  </w:style>
  <w:style w:type="character" w:customStyle="1" w:styleId="31">
    <w:name w:val="Основной шрифт абзаца3"/>
    <w:rsid w:val="00310E23"/>
  </w:style>
  <w:style w:type="character" w:customStyle="1" w:styleId="21">
    <w:name w:val="Основной шрифт абзаца2"/>
    <w:rsid w:val="00310E23"/>
  </w:style>
  <w:style w:type="character" w:customStyle="1" w:styleId="Absatz-Standardschriftart">
    <w:name w:val="Absatz-Standardschriftart"/>
    <w:rsid w:val="00310E23"/>
  </w:style>
  <w:style w:type="character" w:customStyle="1" w:styleId="WW8Num4z2">
    <w:name w:val="WW8Num4z2"/>
    <w:rsid w:val="00310E23"/>
    <w:rPr>
      <w:rFonts w:ascii="Symbol" w:hAnsi="Symbol" w:cs="Symbol"/>
    </w:rPr>
  </w:style>
  <w:style w:type="character" w:customStyle="1" w:styleId="WW8Num13z2">
    <w:name w:val="WW8Num13z2"/>
    <w:rsid w:val="00310E23"/>
    <w:rPr>
      <w:rFonts w:ascii="Wingdings" w:hAnsi="Wingdings" w:cs="Wingdings"/>
    </w:rPr>
  </w:style>
  <w:style w:type="character" w:customStyle="1" w:styleId="WW8Num13z3">
    <w:name w:val="WW8Num13z3"/>
    <w:rsid w:val="00310E23"/>
    <w:rPr>
      <w:rFonts w:ascii="Symbol" w:hAnsi="Symbol" w:cs="Symbol"/>
    </w:rPr>
  </w:style>
  <w:style w:type="character" w:customStyle="1" w:styleId="11">
    <w:name w:val="Основной шрифт абзаца1"/>
    <w:rsid w:val="00310E23"/>
  </w:style>
  <w:style w:type="character" w:customStyle="1" w:styleId="a3">
    <w:name w:val="Символ сноски"/>
    <w:rsid w:val="00310E23"/>
    <w:rPr>
      <w:vertAlign w:val="superscript"/>
    </w:rPr>
  </w:style>
  <w:style w:type="character" w:customStyle="1" w:styleId="clsliteral">
    <w:name w:val="clsliteral"/>
    <w:rsid w:val="00310E23"/>
    <w:rPr>
      <w:rFonts w:ascii="Courier New" w:hAnsi="Courier New" w:cs="Courier New"/>
    </w:rPr>
  </w:style>
  <w:style w:type="character" w:styleId="a4">
    <w:name w:val="Hyperlink"/>
    <w:uiPriority w:val="99"/>
    <w:rsid w:val="00310E23"/>
    <w:rPr>
      <w:color w:val="0066FF"/>
      <w:u w:val="single"/>
    </w:rPr>
  </w:style>
  <w:style w:type="character" w:customStyle="1" w:styleId="parameter">
    <w:name w:val="parameter"/>
    <w:basedOn w:val="11"/>
    <w:rsid w:val="00310E23"/>
  </w:style>
  <w:style w:type="character" w:customStyle="1" w:styleId="a5">
    <w:name w:val="Программа Знак"/>
    <w:rsid w:val="00310E23"/>
    <w:rPr>
      <w:rFonts w:ascii="Times New Roman" w:hAnsi="Times New Roman" w:cs="Courier New"/>
      <w:i/>
      <w:sz w:val="24"/>
      <w:szCs w:val="24"/>
      <w:lang w:val="en-US"/>
    </w:rPr>
  </w:style>
  <w:style w:type="character" w:customStyle="1" w:styleId="a6">
    <w:name w:val="Верхний колонтитул Знак"/>
    <w:rsid w:val="00310E23"/>
    <w:rPr>
      <w:rFonts w:ascii="Times New Roman" w:hAnsi="Times New Roman" w:cs="Times New Roman"/>
      <w:sz w:val="24"/>
      <w:szCs w:val="24"/>
    </w:rPr>
  </w:style>
  <w:style w:type="character" w:styleId="a7">
    <w:name w:val="line number"/>
    <w:basedOn w:val="11"/>
    <w:rsid w:val="00310E23"/>
  </w:style>
  <w:style w:type="character" w:customStyle="1" w:styleId="a8">
    <w:name w:val="Основной текст с отступом Знак"/>
    <w:rsid w:val="00310E23"/>
    <w:rPr>
      <w:rFonts w:ascii="Courier New" w:hAnsi="Courier New" w:cs="Courier New"/>
      <w:sz w:val="18"/>
      <w:szCs w:val="24"/>
    </w:rPr>
  </w:style>
  <w:style w:type="character" w:customStyle="1" w:styleId="a9">
    <w:name w:val="Основной текст Знак"/>
    <w:rsid w:val="00310E23"/>
    <w:rPr>
      <w:rFonts w:ascii="Times New Roman" w:hAnsi="Times New Roman" w:cs="Times New Roman"/>
      <w:sz w:val="24"/>
      <w:szCs w:val="24"/>
    </w:rPr>
  </w:style>
  <w:style w:type="character" w:customStyle="1" w:styleId="22">
    <w:name w:val="Основной текст с отступом 2 Знак"/>
    <w:rsid w:val="00310E23"/>
    <w:rPr>
      <w:rFonts w:ascii="Times New Roman CYR" w:hAnsi="Times New Roman CYR" w:cs="Times New Roman CYR"/>
      <w:sz w:val="24"/>
      <w:szCs w:val="24"/>
    </w:rPr>
  </w:style>
  <w:style w:type="character" w:customStyle="1" w:styleId="aa">
    <w:name w:val="Название Знак"/>
    <w:rsid w:val="00310E23"/>
    <w:rPr>
      <w:rFonts w:ascii="Times New Roman CYR" w:hAnsi="Times New Roman CYR" w:cs="Times New Roman CYR"/>
      <w:sz w:val="28"/>
      <w:szCs w:val="24"/>
    </w:rPr>
  </w:style>
  <w:style w:type="character" w:customStyle="1" w:styleId="32">
    <w:name w:val="Основной текст с отступом 3 Знак"/>
    <w:rsid w:val="00310E23"/>
    <w:rPr>
      <w:rFonts w:ascii="Times New Roman" w:hAnsi="Times New Roman" w:cs="Times New Roman"/>
      <w:sz w:val="28"/>
      <w:szCs w:val="24"/>
    </w:rPr>
  </w:style>
  <w:style w:type="character" w:customStyle="1" w:styleId="23">
    <w:name w:val="Основной текст 2 Знак"/>
    <w:rsid w:val="00310E23"/>
    <w:rPr>
      <w:rFonts w:ascii="Times New Roman" w:hAnsi="Times New Roman" w:cs="Times New Roman"/>
      <w:sz w:val="28"/>
      <w:szCs w:val="24"/>
    </w:rPr>
  </w:style>
  <w:style w:type="character" w:customStyle="1" w:styleId="ab">
    <w:name w:val="Текст сноски Знак"/>
    <w:rsid w:val="00310E23"/>
    <w:rPr>
      <w:rFonts w:ascii="Times New Roman" w:hAnsi="Times New Roman" w:cs="Times New Roman"/>
      <w:sz w:val="24"/>
      <w:szCs w:val="24"/>
    </w:rPr>
  </w:style>
  <w:style w:type="character" w:customStyle="1" w:styleId="ac">
    <w:name w:val="Нижний колонтитул Знак"/>
    <w:rsid w:val="00310E23"/>
    <w:rPr>
      <w:rFonts w:ascii="Times New Roman" w:hAnsi="Times New Roman" w:cs="Times New Roman"/>
      <w:sz w:val="24"/>
      <w:szCs w:val="24"/>
    </w:rPr>
  </w:style>
  <w:style w:type="character" w:customStyle="1" w:styleId="HTML">
    <w:name w:val="Стандартный HTML Знак"/>
    <w:rsid w:val="00310E23"/>
    <w:rPr>
      <w:rFonts w:ascii="Courier New" w:hAnsi="Courier New" w:cs="Courier New"/>
      <w:sz w:val="24"/>
      <w:szCs w:val="24"/>
      <w:shd w:val="clear" w:color="auto" w:fill="EEEEEE"/>
    </w:rPr>
  </w:style>
  <w:style w:type="character" w:customStyle="1" w:styleId="12">
    <w:name w:val="Знак сноски1"/>
    <w:rsid w:val="00310E23"/>
    <w:rPr>
      <w:vertAlign w:val="superscript"/>
    </w:rPr>
  </w:style>
  <w:style w:type="character" w:customStyle="1" w:styleId="ad">
    <w:name w:val="Символы концевой сноски"/>
    <w:rsid w:val="00310E23"/>
    <w:rPr>
      <w:vertAlign w:val="superscript"/>
    </w:rPr>
  </w:style>
  <w:style w:type="character" w:customStyle="1" w:styleId="WW-">
    <w:name w:val="WW-Символы концевой сноски"/>
    <w:rsid w:val="00310E23"/>
  </w:style>
  <w:style w:type="character" w:customStyle="1" w:styleId="13">
    <w:name w:val="Знак концевой сноски1"/>
    <w:rsid w:val="00310E23"/>
    <w:rPr>
      <w:vertAlign w:val="superscript"/>
    </w:rPr>
  </w:style>
  <w:style w:type="character" w:customStyle="1" w:styleId="24">
    <w:name w:val="Знак сноски2"/>
    <w:rsid w:val="00310E23"/>
    <w:rPr>
      <w:vertAlign w:val="superscript"/>
    </w:rPr>
  </w:style>
  <w:style w:type="character" w:customStyle="1" w:styleId="25">
    <w:name w:val="Знак концевой сноски2"/>
    <w:rsid w:val="00310E23"/>
    <w:rPr>
      <w:vertAlign w:val="superscript"/>
    </w:rPr>
  </w:style>
  <w:style w:type="character" w:customStyle="1" w:styleId="NumberingSymbols">
    <w:name w:val="Numbering Symbols"/>
    <w:rsid w:val="00310E23"/>
  </w:style>
  <w:style w:type="character" w:customStyle="1" w:styleId="14">
    <w:name w:val=" Знак Знак1"/>
    <w:rsid w:val="00310E23"/>
    <w:rPr>
      <w:rFonts w:cs="CG Times"/>
      <w:sz w:val="24"/>
      <w:szCs w:val="24"/>
    </w:rPr>
  </w:style>
  <w:style w:type="character" w:customStyle="1" w:styleId="ae">
    <w:name w:val=" Знак Знак"/>
    <w:rsid w:val="00310E23"/>
    <w:rPr>
      <w:rFonts w:ascii="Tahoma" w:hAnsi="Tahoma" w:cs="Tahoma"/>
      <w:sz w:val="16"/>
      <w:szCs w:val="16"/>
    </w:rPr>
  </w:style>
  <w:style w:type="character" w:customStyle="1" w:styleId="af">
    <w:name w:val="Стиль полужирный курсив"/>
    <w:rsid w:val="00310E23"/>
    <w:rPr>
      <w:bCs/>
      <w:i/>
      <w:iCs/>
    </w:rPr>
  </w:style>
  <w:style w:type="character" w:customStyle="1" w:styleId="pln">
    <w:name w:val="pln"/>
    <w:basedOn w:val="51"/>
    <w:rsid w:val="00310E23"/>
  </w:style>
  <w:style w:type="character" w:customStyle="1" w:styleId="pun">
    <w:name w:val="pun"/>
    <w:basedOn w:val="51"/>
    <w:rsid w:val="00310E23"/>
  </w:style>
  <w:style w:type="character" w:customStyle="1" w:styleId="lit">
    <w:name w:val="lit"/>
    <w:basedOn w:val="51"/>
    <w:rsid w:val="00310E23"/>
  </w:style>
  <w:style w:type="character" w:customStyle="1" w:styleId="com">
    <w:name w:val="com"/>
    <w:basedOn w:val="51"/>
    <w:rsid w:val="00310E23"/>
  </w:style>
  <w:style w:type="character" w:customStyle="1" w:styleId="str">
    <w:name w:val="str"/>
    <w:basedOn w:val="51"/>
    <w:rsid w:val="00310E23"/>
  </w:style>
  <w:style w:type="character" w:customStyle="1" w:styleId="PlainTextChar">
    <w:name w:val="Plain Text Char"/>
    <w:rsid w:val="00310E23"/>
    <w:rPr>
      <w:rFonts w:ascii="Courier New" w:hAnsi="Courier New" w:cs="Courier New"/>
      <w:lang w:val="ru-RU" w:eastAsia="ja-JP" w:bidi="ar-SA"/>
    </w:rPr>
  </w:style>
  <w:style w:type="character" w:customStyle="1" w:styleId="IndexLink">
    <w:name w:val="Index Link"/>
    <w:rsid w:val="00310E23"/>
  </w:style>
  <w:style w:type="character" w:customStyle="1" w:styleId="71">
    <w:name w:val=" Знак Знак7"/>
    <w:rsid w:val="00310E23"/>
    <w:rPr>
      <w:rFonts w:ascii="Arial" w:eastAsia="Arial" w:hAnsi="Arial" w:cs="Arial"/>
      <w:b/>
      <w:sz w:val="28"/>
      <w:szCs w:val="32"/>
      <w:lang w:val="uk-UA" w:bidi="ar-SA"/>
    </w:rPr>
  </w:style>
  <w:style w:type="character" w:customStyle="1" w:styleId="fontstyle01">
    <w:name w:val="fontstyle01"/>
    <w:rsid w:val="00310E23"/>
    <w:rPr>
      <w:rFonts w:ascii="TimesNewRomanPSMT" w:hAnsi="TimesNewRomanPSMT" w:cs="TimesNewRomanPSMT" w:hint="default"/>
      <w:b w:val="0"/>
      <w:bCs w:val="0"/>
      <w:i w:val="0"/>
      <w:iCs w:val="0"/>
      <w:color w:val="000000"/>
      <w:sz w:val="28"/>
      <w:szCs w:val="28"/>
    </w:rPr>
  </w:style>
  <w:style w:type="paragraph" w:customStyle="1" w:styleId="Heading">
    <w:name w:val="Heading"/>
    <w:basedOn w:val="a"/>
    <w:next w:val="af0"/>
    <w:rsid w:val="00310E23"/>
    <w:pPr>
      <w:widowControl/>
      <w:jc w:val="center"/>
    </w:pPr>
    <w:rPr>
      <w:rFonts w:ascii="Times New Roman CYR" w:hAnsi="Times New Roman CYR" w:cs="Times New Roman CYR"/>
    </w:rPr>
  </w:style>
  <w:style w:type="paragraph" w:styleId="af1">
    <w:name w:val="Body Text"/>
    <w:basedOn w:val="a"/>
    <w:link w:val="15"/>
    <w:rsid w:val="00310E23"/>
    <w:pPr>
      <w:spacing w:line="240" w:lineRule="auto"/>
    </w:pPr>
    <w:rPr>
      <w:szCs w:val="28"/>
      <w:lang w:val="uk-UA"/>
    </w:rPr>
  </w:style>
  <w:style w:type="character" w:customStyle="1" w:styleId="15">
    <w:name w:val="Основной текст Знак1"/>
    <w:basedOn w:val="a0"/>
    <w:link w:val="af1"/>
    <w:rsid w:val="00310E23"/>
    <w:rPr>
      <w:rFonts w:eastAsia="Times New Roman" w:cs="CG Times"/>
      <w:szCs w:val="28"/>
      <w:lang w:val="uk-UA" w:eastAsia="zh-CN"/>
    </w:rPr>
  </w:style>
  <w:style w:type="paragraph" w:styleId="af2">
    <w:name w:val="List"/>
    <w:basedOn w:val="af1"/>
    <w:rsid w:val="00310E23"/>
  </w:style>
  <w:style w:type="paragraph" w:styleId="af3">
    <w:name w:val="caption"/>
    <w:basedOn w:val="a"/>
    <w:qFormat/>
    <w:rsid w:val="00310E23"/>
    <w:pPr>
      <w:suppressLineNumbers/>
      <w:spacing w:before="120" w:after="120"/>
    </w:pPr>
    <w:rPr>
      <w:rFonts w:cs="FreeSans"/>
      <w:i/>
      <w:iCs/>
      <w:sz w:val="24"/>
    </w:rPr>
  </w:style>
  <w:style w:type="paragraph" w:customStyle="1" w:styleId="Index">
    <w:name w:val="Index"/>
    <w:basedOn w:val="a"/>
    <w:rsid w:val="00310E23"/>
    <w:pPr>
      <w:suppressLineNumbers/>
    </w:pPr>
    <w:rPr>
      <w:rFonts w:cs="Lohit Hindi"/>
    </w:rPr>
  </w:style>
  <w:style w:type="paragraph" w:customStyle="1" w:styleId="16">
    <w:name w:val="Название объекта1"/>
    <w:basedOn w:val="a"/>
    <w:rsid w:val="00310E23"/>
    <w:pPr>
      <w:suppressLineNumbers/>
      <w:spacing w:before="120" w:after="120"/>
    </w:pPr>
    <w:rPr>
      <w:rFonts w:cs="Lohit Hindi"/>
      <w:i/>
      <w:iCs/>
      <w:sz w:val="24"/>
    </w:rPr>
  </w:style>
  <w:style w:type="paragraph" w:customStyle="1" w:styleId="17">
    <w:name w:val="Схема документа1"/>
    <w:basedOn w:val="a"/>
    <w:rsid w:val="00310E23"/>
    <w:pPr>
      <w:shd w:val="clear" w:color="auto" w:fill="000080"/>
    </w:pPr>
    <w:rPr>
      <w:rFonts w:ascii="Tahoma" w:hAnsi="Tahoma" w:cs="Tahoma"/>
      <w:sz w:val="20"/>
      <w:szCs w:val="20"/>
    </w:rPr>
  </w:style>
  <w:style w:type="paragraph" w:customStyle="1" w:styleId="18">
    <w:name w:val="Заголовок1"/>
    <w:basedOn w:val="a"/>
    <w:next w:val="af1"/>
    <w:rsid w:val="00310E23"/>
    <w:pPr>
      <w:keepNext/>
      <w:spacing w:before="240" w:after="120"/>
    </w:pPr>
    <w:rPr>
      <w:rFonts w:ascii="Liberation Sans" w:eastAsia="DejaVu Sans" w:hAnsi="Liberation Sans" w:cs="DejaVu Sans"/>
      <w:szCs w:val="28"/>
    </w:rPr>
  </w:style>
  <w:style w:type="paragraph" w:customStyle="1" w:styleId="33">
    <w:name w:val="Название3"/>
    <w:basedOn w:val="a"/>
    <w:rsid w:val="00310E23"/>
    <w:pPr>
      <w:suppressLineNumbers/>
      <w:spacing w:before="120" w:after="120"/>
    </w:pPr>
    <w:rPr>
      <w:i/>
      <w:iCs/>
      <w:sz w:val="24"/>
    </w:rPr>
  </w:style>
  <w:style w:type="paragraph" w:customStyle="1" w:styleId="34">
    <w:name w:val="Указатель3"/>
    <w:basedOn w:val="a"/>
    <w:rsid w:val="00310E23"/>
    <w:pPr>
      <w:suppressLineNumbers/>
    </w:pPr>
  </w:style>
  <w:style w:type="paragraph" w:customStyle="1" w:styleId="26">
    <w:name w:val="Название2"/>
    <w:basedOn w:val="a"/>
    <w:rsid w:val="00310E23"/>
    <w:pPr>
      <w:suppressLineNumbers/>
      <w:spacing w:before="120" w:after="120"/>
    </w:pPr>
    <w:rPr>
      <w:rFonts w:cs="Mangal"/>
      <w:i/>
      <w:iCs/>
      <w:sz w:val="24"/>
    </w:rPr>
  </w:style>
  <w:style w:type="paragraph" w:customStyle="1" w:styleId="27">
    <w:name w:val="Указатель2"/>
    <w:basedOn w:val="a"/>
    <w:rsid w:val="00310E23"/>
    <w:pPr>
      <w:suppressLineNumbers/>
    </w:pPr>
    <w:rPr>
      <w:rFonts w:cs="Mangal"/>
    </w:rPr>
  </w:style>
  <w:style w:type="paragraph" w:customStyle="1" w:styleId="19">
    <w:name w:val="Название1"/>
    <w:basedOn w:val="a"/>
    <w:rsid w:val="00310E23"/>
    <w:pPr>
      <w:suppressLineNumbers/>
      <w:spacing w:before="120" w:after="120"/>
    </w:pPr>
    <w:rPr>
      <w:i/>
      <w:iCs/>
      <w:sz w:val="24"/>
    </w:rPr>
  </w:style>
  <w:style w:type="paragraph" w:customStyle="1" w:styleId="1a">
    <w:name w:val="Указатель1"/>
    <w:basedOn w:val="a"/>
    <w:rsid w:val="00310E23"/>
    <w:pPr>
      <w:suppressLineNumbers/>
    </w:pPr>
  </w:style>
  <w:style w:type="paragraph" w:customStyle="1" w:styleId="mystyle">
    <w:name w:val="mystyle"/>
    <w:basedOn w:val="a"/>
    <w:rsid w:val="00310E23"/>
  </w:style>
  <w:style w:type="paragraph" w:styleId="af4">
    <w:name w:val="Body Text Indent"/>
    <w:basedOn w:val="a"/>
    <w:link w:val="1b"/>
    <w:rsid w:val="00310E23"/>
    <w:pPr>
      <w:spacing w:line="220" w:lineRule="exact"/>
      <w:ind w:right="220" w:firstLine="440"/>
    </w:pPr>
    <w:rPr>
      <w:rFonts w:ascii="Courier New" w:hAnsi="Courier New" w:cs="Courier New"/>
      <w:sz w:val="18"/>
    </w:rPr>
  </w:style>
  <w:style w:type="character" w:customStyle="1" w:styleId="1b">
    <w:name w:val="Основной текст с отступом Знак1"/>
    <w:basedOn w:val="a0"/>
    <w:link w:val="af4"/>
    <w:rsid w:val="00310E23"/>
    <w:rPr>
      <w:rFonts w:ascii="Courier New" w:eastAsia="Times New Roman" w:hAnsi="Courier New" w:cs="Courier New"/>
      <w:sz w:val="18"/>
      <w:szCs w:val="24"/>
      <w:lang w:eastAsia="zh-CN"/>
    </w:rPr>
  </w:style>
  <w:style w:type="paragraph" w:customStyle="1" w:styleId="BodyTextIndent2">
    <w:name w:val="Body Text Indent 2"/>
    <w:basedOn w:val="a"/>
    <w:rsid w:val="00310E23"/>
    <w:pPr>
      <w:ind w:right="120" w:firstLine="460"/>
    </w:pPr>
    <w:rPr>
      <w:rFonts w:ascii="Courier New" w:hAnsi="Courier New" w:cs="Courier New"/>
      <w:sz w:val="18"/>
    </w:rPr>
  </w:style>
  <w:style w:type="paragraph" w:customStyle="1" w:styleId="BodyTextIndent3">
    <w:name w:val="Body Text Indent 3"/>
    <w:basedOn w:val="a"/>
    <w:rsid w:val="00310E23"/>
    <w:pPr>
      <w:spacing w:before="140"/>
      <w:ind w:firstLine="440"/>
    </w:pPr>
    <w:rPr>
      <w:sz w:val="18"/>
    </w:rPr>
  </w:style>
  <w:style w:type="paragraph" w:customStyle="1" w:styleId="BlockQuotation">
    <w:name w:val="Block Quotation"/>
    <w:basedOn w:val="a"/>
    <w:rsid w:val="00310E23"/>
    <w:pPr>
      <w:tabs>
        <w:tab w:val="left" w:pos="9070"/>
      </w:tabs>
      <w:ind w:left="400" w:right="1840"/>
    </w:pPr>
    <w:rPr>
      <w:sz w:val="24"/>
    </w:rPr>
  </w:style>
  <w:style w:type="paragraph" w:customStyle="1" w:styleId="210">
    <w:name w:val="Основной текст с отступом 21"/>
    <w:basedOn w:val="a"/>
    <w:rsid w:val="00310E23"/>
    <w:pPr>
      <w:tabs>
        <w:tab w:val="left" w:pos="0"/>
      </w:tabs>
      <w:ind w:right="350" w:firstLine="426"/>
    </w:pPr>
    <w:rPr>
      <w:rFonts w:ascii="Times New Roman CYR" w:hAnsi="Times New Roman CYR" w:cs="Times New Roman CYR"/>
      <w:sz w:val="24"/>
    </w:rPr>
  </w:style>
  <w:style w:type="paragraph" w:customStyle="1" w:styleId="1c">
    <w:name w:val="Стиль1"/>
    <w:basedOn w:val="a"/>
    <w:rsid w:val="00310E23"/>
    <w:pPr>
      <w:widowControl/>
    </w:pPr>
  </w:style>
  <w:style w:type="paragraph" w:styleId="af0">
    <w:name w:val="Subtitle"/>
    <w:basedOn w:val="18"/>
    <w:next w:val="af1"/>
    <w:link w:val="af5"/>
    <w:qFormat/>
    <w:rsid w:val="00310E23"/>
    <w:pPr>
      <w:jc w:val="center"/>
    </w:pPr>
    <w:rPr>
      <w:i/>
      <w:iCs/>
    </w:rPr>
  </w:style>
  <w:style w:type="character" w:customStyle="1" w:styleId="af5">
    <w:name w:val="Подзаголовок Знак"/>
    <w:basedOn w:val="a0"/>
    <w:link w:val="af0"/>
    <w:rsid w:val="00310E23"/>
    <w:rPr>
      <w:rFonts w:ascii="Liberation Sans" w:eastAsia="DejaVu Sans" w:hAnsi="Liberation Sans" w:cs="DejaVu Sans"/>
      <w:i/>
      <w:iCs/>
      <w:szCs w:val="28"/>
      <w:lang w:eastAsia="zh-CN"/>
    </w:rPr>
  </w:style>
  <w:style w:type="paragraph" w:styleId="1d">
    <w:name w:val="toc 1"/>
    <w:basedOn w:val="a"/>
    <w:next w:val="a"/>
    <w:uiPriority w:val="39"/>
    <w:rsid w:val="00310E23"/>
    <w:pPr>
      <w:tabs>
        <w:tab w:val="left" w:pos="0"/>
        <w:tab w:val="right" w:leader="dot" w:pos="9628"/>
      </w:tabs>
      <w:ind w:firstLine="0"/>
    </w:pPr>
    <w:rPr>
      <w:szCs w:val="28"/>
      <w:lang w:val="uk-UA"/>
    </w:rPr>
  </w:style>
  <w:style w:type="paragraph" w:styleId="28">
    <w:name w:val="toc 2"/>
    <w:basedOn w:val="a"/>
    <w:next w:val="a"/>
    <w:uiPriority w:val="39"/>
    <w:rsid w:val="00310E23"/>
    <w:pPr>
      <w:tabs>
        <w:tab w:val="left" w:pos="709"/>
        <w:tab w:val="right" w:leader="dot" w:pos="9628"/>
      </w:tabs>
      <w:ind w:firstLine="284"/>
    </w:pPr>
  </w:style>
  <w:style w:type="paragraph" w:styleId="35">
    <w:name w:val="toc 3"/>
    <w:basedOn w:val="a"/>
    <w:next w:val="a"/>
    <w:uiPriority w:val="39"/>
    <w:rsid w:val="00310E23"/>
    <w:pPr>
      <w:tabs>
        <w:tab w:val="left" w:pos="993"/>
        <w:tab w:val="right" w:leader="dot" w:pos="9498"/>
      </w:tabs>
      <w:ind w:left="426" w:firstLine="0"/>
    </w:pPr>
  </w:style>
  <w:style w:type="paragraph" w:styleId="42">
    <w:name w:val="toc 4"/>
    <w:basedOn w:val="a"/>
    <w:next w:val="a"/>
    <w:rsid w:val="00310E23"/>
    <w:pPr>
      <w:ind w:left="600"/>
    </w:pPr>
  </w:style>
  <w:style w:type="paragraph" w:styleId="52">
    <w:name w:val="toc 5"/>
    <w:basedOn w:val="a"/>
    <w:next w:val="a"/>
    <w:rsid w:val="00310E23"/>
    <w:pPr>
      <w:ind w:left="800"/>
    </w:pPr>
  </w:style>
  <w:style w:type="paragraph" w:styleId="62">
    <w:name w:val="toc 6"/>
    <w:basedOn w:val="a"/>
    <w:next w:val="a"/>
    <w:rsid w:val="00310E23"/>
    <w:pPr>
      <w:ind w:left="1000"/>
    </w:pPr>
  </w:style>
  <w:style w:type="paragraph" w:styleId="72">
    <w:name w:val="toc 7"/>
    <w:basedOn w:val="a"/>
    <w:next w:val="a"/>
    <w:rsid w:val="00310E23"/>
    <w:pPr>
      <w:ind w:left="1200"/>
    </w:pPr>
  </w:style>
  <w:style w:type="paragraph" w:styleId="81">
    <w:name w:val="toc 8"/>
    <w:basedOn w:val="a"/>
    <w:next w:val="a"/>
    <w:rsid w:val="00310E23"/>
    <w:pPr>
      <w:ind w:left="1400"/>
    </w:pPr>
  </w:style>
  <w:style w:type="paragraph" w:styleId="91">
    <w:name w:val="toc 9"/>
    <w:basedOn w:val="a"/>
    <w:next w:val="a"/>
    <w:rsid w:val="00310E23"/>
    <w:pPr>
      <w:ind w:left="1600"/>
    </w:pPr>
  </w:style>
  <w:style w:type="paragraph" w:customStyle="1" w:styleId="310">
    <w:name w:val="Основной текст с отступом 31"/>
    <w:basedOn w:val="a"/>
    <w:rsid w:val="00310E23"/>
    <w:pPr>
      <w:ind w:left="851"/>
    </w:pPr>
  </w:style>
  <w:style w:type="paragraph" w:customStyle="1" w:styleId="211">
    <w:name w:val="Основной текст 21"/>
    <w:basedOn w:val="a"/>
    <w:rsid w:val="00310E23"/>
  </w:style>
  <w:style w:type="paragraph" w:styleId="af6">
    <w:name w:val="footnote text"/>
    <w:basedOn w:val="a"/>
    <w:link w:val="1e"/>
    <w:rsid w:val="00310E23"/>
  </w:style>
  <w:style w:type="character" w:customStyle="1" w:styleId="1e">
    <w:name w:val="Текст сноски Знак1"/>
    <w:basedOn w:val="a0"/>
    <w:link w:val="af6"/>
    <w:rsid w:val="00310E23"/>
    <w:rPr>
      <w:rFonts w:eastAsia="Times New Roman" w:cs="CG Times"/>
      <w:szCs w:val="24"/>
      <w:lang w:eastAsia="zh-CN"/>
    </w:rPr>
  </w:style>
  <w:style w:type="paragraph" w:styleId="af7">
    <w:name w:val="footer"/>
    <w:basedOn w:val="a"/>
    <w:link w:val="1f"/>
    <w:rsid w:val="00310E23"/>
    <w:pPr>
      <w:widowControl/>
      <w:tabs>
        <w:tab w:val="center" w:pos="4153"/>
        <w:tab w:val="right" w:pos="8306"/>
      </w:tabs>
      <w:overflowPunct w:val="0"/>
      <w:autoSpaceDE w:val="0"/>
      <w:textAlignment w:val="baseline"/>
    </w:pPr>
  </w:style>
  <w:style w:type="character" w:customStyle="1" w:styleId="1f">
    <w:name w:val="Нижний колонтитул Знак1"/>
    <w:basedOn w:val="a0"/>
    <w:link w:val="af7"/>
    <w:rsid w:val="00310E23"/>
    <w:rPr>
      <w:rFonts w:eastAsia="Times New Roman" w:cs="CG Times"/>
      <w:szCs w:val="24"/>
      <w:lang w:eastAsia="zh-CN"/>
    </w:rPr>
  </w:style>
  <w:style w:type="paragraph" w:customStyle="1" w:styleId="af8">
    <w:name w:val="Список с тире"/>
    <w:basedOn w:val="a"/>
    <w:rsid w:val="00310E23"/>
    <w:pPr>
      <w:numPr>
        <w:numId w:val="3"/>
      </w:numPr>
    </w:pPr>
  </w:style>
  <w:style w:type="paragraph" w:styleId="HTML0">
    <w:name w:val="HTML Preformatted"/>
    <w:basedOn w:val="a"/>
    <w:link w:val="HTML1"/>
    <w:rsid w:val="00310E23"/>
    <w:pPr>
      <w:widowControl/>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left"/>
    </w:pPr>
    <w:rPr>
      <w:rFonts w:ascii="Courier New" w:hAnsi="Courier New" w:cs="Courier New"/>
    </w:rPr>
  </w:style>
  <w:style w:type="character" w:customStyle="1" w:styleId="HTML1">
    <w:name w:val="Стандартный HTML Знак1"/>
    <w:basedOn w:val="a0"/>
    <w:link w:val="HTML0"/>
    <w:rsid w:val="00310E23"/>
    <w:rPr>
      <w:rFonts w:ascii="Courier New" w:eastAsia="Times New Roman" w:hAnsi="Courier New" w:cs="Courier New"/>
      <w:szCs w:val="24"/>
      <w:shd w:val="clear" w:color="auto" w:fill="EEEEEE"/>
      <w:lang w:eastAsia="zh-CN"/>
    </w:rPr>
  </w:style>
  <w:style w:type="paragraph" w:customStyle="1" w:styleId="140">
    <w:name w:val="Стиль 14 пт Междустр.интервал:  одинарный"/>
    <w:basedOn w:val="a"/>
    <w:rsid w:val="00310E23"/>
    <w:pPr>
      <w:widowControl/>
      <w:overflowPunct w:val="0"/>
      <w:autoSpaceDE w:val="0"/>
      <w:ind w:firstLine="706"/>
      <w:textAlignment w:val="baseline"/>
    </w:pPr>
    <w:rPr>
      <w:szCs w:val="20"/>
    </w:rPr>
  </w:style>
  <w:style w:type="paragraph" w:customStyle="1" w:styleId="311">
    <w:name w:val="Список 31"/>
    <w:basedOn w:val="a"/>
    <w:rsid w:val="00310E23"/>
    <w:pPr>
      <w:widowControl/>
      <w:overflowPunct w:val="0"/>
      <w:autoSpaceDE w:val="0"/>
      <w:ind w:left="849" w:hanging="283"/>
      <w:textAlignment w:val="baseline"/>
    </w:pPr>
  </w:style>
  <w:style w:type="paragraph" w:customStyle="1" w:styleId="135">
    <w:name w:val="Стиль 13.5 пт все прописные По центру Междустр.интервал:  одинар..."/>
    <w:basedOn w:val="a"/>
    <w:rsid w:val="00310E23"/>
    <w:pPr>
      <w:widowControl/>
      <w:overflowPunct w:val="0"/>
      <w:autoSpaceDE w:val="0"/>
      <w:ind w:firstLine="0"/>
      <w:jc w:val="center"/>
      <w:textAlignment w:val="baseline"/>
    </w:pPr>
    <w:rPr>
      <w:caps/>
    </w:rPr>
  </w:style>
  <w:style w:type="paragraph" w:customStyle="1" w:styleId="af9">
    <w:name w:val="Программа"/>
    <w:basedOn w:val="a"/>
    <w:rsid w:val="00310E23"/>
    <w:pPr>
      <w:widowControl/>
      <w:autoSpaceDE w:val="0"/>
      <w:spacing w:line="240" w:lineRule="auto"/>
      <w:ind w:firstLine="706"/>
      <w:jc w:val="left"/>
    </w:pPr>
    <w:rPr>
      <w:rFonts w:cs="Courier New"/>
      <w:i/>
      <w:lang w:val="en-US"/>
    </w:rPr>
  </w:style>
  <w:style w:type="paragraph" w:styleId="afa">
    <w:name w:val="header"/>
    <w:basedOn w:val="a"/>
    <w:link w:val="1f0"/>
    <w:rsid w:val="00310E23"/>
    <w:pPr>
      <w:tabs>
        <w:tab w:val="center" w:pos="4677"/>
        <w:tab w:val="right" w:pos="9355"/>
      </w:tabs>
    </w:pPr>
  </w:style>
  <w:style w:type="character" w:customStyle="1" w:styleId="1f0">
    <w:name w:val="Верхний колонтитул Знак1"/>
    <w:basedOn w:val="a0"/>
    <w:link w:val="afa"/>
    <w:rsid w:val="00310E23"/>
    <w:rPr>
      <w:rFonts w:eastAsia="Times New Roman" w:cs="CG Times"/>
      <w:szCs w:val="24"/>
      <w:lang w:eastAsia="zh-CN"/>
    </w:rPr>
  </w:style>
  <w:style w:type="paragraph" w:customStyle="1" w:styleId="100">
    <w:name w:val="Оглавление 10"/>
    <w:basedOn w:val="1a"/>
    <w:rsid w:val="00310E23"/>
    <w:pPr>
      <w:tabs>
        <w:tab w:val="right" w:leader="dot" w:pos="7091"/>
      </w:tabs>
      <w:ind w:left="2547" w:firstLine="0"/>
    </w:pPr>
  </w:style>
  <w:style w:type="paragraph" w:customStyle="1" w:styleId="afb">
    <w:name w:val="Содержимое таблицы"/>
    <w:basedOn w:val="a"/>
    <w:rsid w:val="00310E23"/>
    <w:pPr>
      <w:suppressLineNumbers/>
    </w:pPr>
  </w:style>
  <w:style w:type="paragraph" w:customStyle="1" w:styleId="afc">
    <w:name w:val="Заголовок таблицы"/>
    <w:basedOn w:val="afb"/>
    <w:rsid w:val="00310E23"/>
    <w:pPr>
      <w:jc w:val="center"/>
    </w:pPr>
    <w:rPr>
      <w:b/>
      <w:bCs/>
    </w:rPr>
  </w:style>
  <w:style w:type="paragraph" w:styleId="afd">
    <w:name w:val="List Paragraph"/>
    <w:basedOn w:val="a"/>
    <w:qFormat/>
    <w:rsid w:val="00310E23"/>
    <w:pPr>
      <w:widowControl/>
      <w:spacing w:after="200" w:line="276" w:lineRule="auto"/>
      <w:ind w:left="720" w:firstLine="0"/>
      <w:jc w:val="left"/>
    </w:pPr>
    <w:rPr>
      <w:rFonts w:cs="Calibri"/>
      <w:szCs w:val="22"/>
    </w:rPr>
  </w:style>
  <w:style w:type="paragraph" w:customStyle="1" w:styleId="Contents10">
    <w:name w:val="Contents 10"/>
    <w:basedOn w:val="Index"/>
    <w:rsid w:val="00310E23"/>
    <w:pPr>
      <w:tabs>
        <w:tab w:val="right" w:leader="dot" w:pos="7091"/>
      </w:tabs>
      <w:ind w:left="2547" w:firstLine="0"/>
    </w:pPr>
  </w:style>
  <w:style w:type="paragraph" w:customStyle="1" w:styleId="TableContents">
    <w:name w:val="Table Contents"/>
    <w:basedOn w:val="a"/>
    <w:rsid w:val="00310E23"/>
    <w:pPr>
      <w:suppressLineNumbers/>
    </w:pPr>
  </w:style>
  <w:style w:type="paragraph" w:customStyle="1" w:styleId="TableHeading">
    <w:name w:val="Table Heading"/>
    <w:basedOn w:val="TableContents"/>
    <w:rsid w:val="00310E23"/>
    <w:pPr>
      <w:jc w:val="center"/>
    </w:pPr>
    <w:rPr>
      <w:b/>
      <w:bCs/>
    </w:rPr>
  </w:style>
  <w:style w:type="paragraph" w:customStyle="1" w:styleId="PreformattedText">
    <w:name w:val="Preformatted Text"/>
    <w:basedOn w:val="a"/>
    <w:rsid w:val="00310E23"/>
    <w:rPr>
      <w:rFonts w:ascii="DejaVu Sans Mono" w:eastAsia="WenQuanYi Micro Hei" w:hAnsi="DejaVu Sans Mono" w:cs="DejaVu Sans Mono"/>
      <w:sz w:val="20"/>
      <w:szCs w:val="20"/>
    </w:rPr>
  </w:style>
  <w:style w:type="paragraph" w:customStyle="1" w:styleId="220">
    <w:name w:val="Основной текст 22"/>
    <w:basedOn w:val="a"/>
    <w:rsid w:val="00310E23"/>
    <w:pPr>
      <w:spacing w:after="120" w:line="480" w:lineRule="auto"/>
    </w:pPr>
  </w:style>
  <w:style w:type="paragraph" w:styleId="afe">
    <w:name w:val="Balloon Text"/>
    <w:basedOn w:val="a"/>
    <w:link w:val="aff"/>
    <w:rsid w:val="00310E23"/>
    <w:pPr>
      <w:spacing w:line="240" w:lineRule="auto"/>
    </w:pPr>
    <w:rPr>
      <w:rFonts w:ascii="Tahoma" w:hAnsi="Tahoma" w:cs="Tahoma"/>
      <w:sz w:val="16"/>
      <w:szCs w:val="16"/>
    </w:rPr>
  </w:style>
  <w:style w:type="character" w:customStyle="1" w:styleId="aff">
    <w:name w:val="Текст выноски Знак"/>
    <w:basedOn w:val="a0"/>
    <w:link w:val="afe"/>
    <w:rsid w:val="00310E23"/>
    <w:rPr>
      <w:rFonts w:ascii="Tahoma" w:eastAsia="Times New Roman" w:hAnsi="Tahoma" w:cs="Tahoma"/>
      <w:sz w:val="16"/>
      <w:szCs w:val="16"/>
      <w:lang w:eastAsia="zh-CN"/>
    </w:rPr>
  </w:style>
  <w:style w:type="paragraph" w:styleId="aff0">
    <w:name w:val="Normal (Web)"/>
    <w:basedOn w:val="a"/>
    <w:rsid w:val="00310E23"/>
    <w:pPr>
      <w:widowControl/>
      <w:suppressAutoHyphens w:val="0"/>
      <w:spacing w:before="100" w:after="100" w:line="240" w:lineRule="auto"/>
      <w:ind w:firstLine="0"/>
      <w:jc w:val="left"/>
    </w:pPr>
    <w:rPr>
      <w:rFonts w:cs="Times New Roman"/>
      <w:sz w:val="24"/>
    </w:rPr>
  </w:style>
  <w:style w:type="paragraph" w:customStyle="1" w:styleId="FR2">
    <w:name w:val="FR2"/>
    <w:rsid w:val="00310E23"/>
    <w:pPr>
      <w:widowControl w:val="0"/>
      <w:suppressAutoHyphens/>
      <w:spacing w:before="120" w:line="240" w:lineRule="auto"/>
      <w:ind w:firstLine="0"/>
      <w:jc w:val="right"/>
    </w:pPr>
    <w:rPr>
      <w:rFonts w:ascii="Arial" w:eastAsia="Times New Roman" w:hAnsi="Arial" w:cs="Arial"/>
      <w:sz w:val="20"/>
      <w:szCs w:val="20"/>
      <w:lang w:eastAsia="zh-CN"/>
    </w:rPr>
  </w:style>
  <w:style w:type="paragraph" w:customStyle="1" w:styleId="1f1">
    <w:name w:val="Текст1"/>
    <w:basedOn w:val="a"/>
    <w:rsid w:val="00310E23"/>
    <w:pPr>
      <w:widowControl/>
      <w:suppressAutoHyphens w:val="0"/>
      <w:spacing w:line="240" w:lineRule="auto"/>
      <w:ind w:firstLine="0"/>
      <w:jc w:val="left"/>
    </w:pPr>
    <w:rPr>
      <w:rFonts w:ascii="Courier New" w:hAnsi="Courier New" w:cs="Times New Roman"/>
      <w:sz w:val="20"/>
      <w:szCs w:val="20"/>
      <w:lang w:eastAsia="ja-JP"/>
    </w:rPr>
  </w:style>
  <w:style w:type="paragraph" w:customStyle="1" w:styleId="aff1">
    <w:name w:val="Title"/>
    <w:basedOn w:val="a"/>
    <w:rsid w:val="00310E23"/>
    <w:pPr>
      <w:widowControl/>
      <w:suppressAutoHyphens w:val="0"/>
      <w:spacing w:line="240" w:lineRule="auto"/>
      <w:ind w:firstLine="0"/>
      <w:jc w:val="center"/>
    </w:pPr>
    <w:rPr>
      <w:rFonts w:ascii="Arial" w:eastAsia="Arial" w:hAnsi="Arial" w:cs="Arial"/>
      <w:b/>
      <w:szCs w:val="32"/>
      <w:lang w:val="uk-UA"/>
    </w:rPr>
  </w:style>
  <w:style w:type="table" w:styleId="aff2">
    <w:name w:val="Table Grid"/>
    <w:basedOn w:val="a1"/>
    <w:uiPriority w:val="39"/>
    <w:rsid w:val="00310E23"/>
    <w:pPr>
      <w:spacing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uiPriority="0" w:qFormat="1"/>
    <w:lsdException w:name="lin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0E23"/>
    <w:pPr>
      <w:widowControl w:val="0"/>
      <w:suppressAutoHyphens/>
      <w:ind w:firstLine="720"/>
    </w:pPr>
    <w:rPr>
      <w:rFonts w:eastAsia="Times New Roman" w:cs="CG Times"/>
      <w:szCs w:val="24"/>
      <w:lang w:eastAsia="zh-CN"/>
    </w:rPr>
  </w:style>
  <w:style w:type="paragraph" w:styleId="1">
    <w:name w:val="heading 1"/>
    <w:basedOn w:val="a"/>
    <w:next w:val="a"/>
    <w:link w:val="10"/>
    <w:qFormat/>
    <w:rsid w:val="00310E23"/>
    <w:pPr>
      <w:keepNext/>
      <w:pageBreakBefore/>
      <w:tabs>
        <w:tab w:val="left" w:pos="360"/>
      </w:tabs>
      <w:spacing w:before="120"/>
      <w:ind w:firstLine="0"/>
      <w:jc w:val="center"/>
      <w:outlineLvl w:val="0"/>
    </w:pPr>
    <w:rPr>
      <w:caps/>
      <w:szCs w:val="28"/>
      <w:lang w:val="uk-UA"/>
    </w:rPr>
  </w:style>
  <w:style w:type="paragraph" w:styleId="2">
    <w:name w:val="heading 2"/>
    <w:basedOn w:val="a"/>
    <w:next w:val="a"/>
    <w:link w:val="20"/>
    <w:qFormat/>
    <w:rsid w:val="00310E23"/>
    <w:pPr>
      <w:keepNext/>
      <w:numPr>
        <w:numId w:val="15"/>
      </w:numPr>
      <w:tabs>
        <w:tab w:val="left" w:pos="360"/>
      </w:tabs>
      <w:spacing w:before="240" w:after="240" w:line="288" w:lineRule="auto"/>
      <w:outlineLvl w:val="1"/>
    </w:pPr>
    <w:rPr>
      <w:szCs w:val="28"/>
      <w:lang w:val="uk-UA"/>
    </w:rPr>
  </w:style>
  <w:style w:type="paragraph" w:styleId="3">
    <w:name w:val="heading 3"/>
    <w:basedOn w:val="a"/>
    <w:next w:val="a"/>
    <w:link w:val="30"/>
    <w:qFormat/>
    <w:rsid w:val="00310E23"/>
    <w:pPr>
      <w:keepNext/>
      <w:spacing w:after="240" w:line="288" w:lineRule="auto"/>
      <w:ind w:left="800" w:hanging="91"/>
      <w:outlineLvl w:val="2"/>
    </w:pPr>
    <w:rPr>
      <w:szCs w:val="28"/>
      <w:lang w:val="uk-UA"/>
    </w:rPr>
  </w:style>
  <w:style w:type="paragraph" w:styleId="4">
    <w:name w:val="heading 4"/>
    <w:basedOn w:val="a"/>
    <w:next w:val="a"/>
    <w:link w:val="40"/>
    <w:qFormat/>
    <w:rsid w:val="00310E23"/>
    <w:pPr>
      <w:keepNext/>
      <w:numPr>
        <w:ilvl w:val="3"/>
        <w:numId w:val="1"/>
      </w:numPr>
      <w:outlineLvl w:val="3"/>
    </w:pPr>
    <w:rPr>
      <w:sz w:val="24"/>
    </w:rPr>
  </w:style>
  <w:style w:type="paragraph" w:styleId="5">
    <w:name w:val="heading 5"/>
    <w:basedOn w:val="a"/>
    <w:next w:val="a"/>
    <w:link w:val="50"/>
    <w:qFormat/>
    <w:rsid w:val="00310E23"/>
    <w:pPr>
      <w:keepNext/>
      <w:numPr>
        <w:ilvl w:val="4"/>
        <w:numId w:val="1"/>
      </w:numPr>
      <w:ind w:left="0" w:right="270" w:firstLine="720"/>
      <w:outlineLvl w:val="4"/>
    </w:pPr>
    <w:rPr>
      <w:sz w:val="24"/>
    </w:rPr>
  </w:style>
  <w:style w:type="paragraph" w:styleId="6">
    <w:name w:val="heading 6"/>
    <w:basedOn w:val="a"/>
    <w:next w:val="a"/>
    <w:link w:val="60"/>
    <w:qFormat/>
    <w:rsid w:val="00310E23"/>
    <w:pPr>
      <w:keepNext/>
      <w:numPr>
        <w:ilvl w:val="5"/>
        <w:numId w:val="1"/>
      </w:numPr>
      <w:tabs>
        <w:tab w:val="left" w:pos="360"/>
      </w:tabs>
      <w:ind w:left="0" w:right="270" w:firstLine="720"/>
      <w:outlineLvl w:val="5"/>
    </w:pPr>
    <w:rPr>
      <w:sz w:val="24"/>
    </w:rPr>
  </w:style>
  <w:style w:type="paragraph" w:styleId="7">
    <w:name w:val="heading 7"/>
    <w:basedOn w:val="a"/>
    <w:next w:val="a"/>
    <w:link w:val="70"/>
    <w:qFormat/>
    <w:rsid w:val="00310E23"/>
    <w:pPr>
      <w:keepNext/>
      <w:numPr>
        <w:ilvl w:val="6"/>
        <w:numId w:val="1"/>
      </w:numPr>
      <w:tabs>
        <w:tab w:val="left" w:pos="360"/>
      </w:tabs>
      <w:ind w:left="0" w:right="140" w:firstLine="720"/>
      <w:outlineLvl w:val="6"/>
    </w:pPr>
    <w:rPr>
      <w:sz w:val="24"/>
    </w:rPr>
  </w:style>
  <w:style w:type="paragraph" w:styleId="8">
    <w:name w:val="heading 8"/>
    <w:basedOn w:val="a"/>
    <w:next w:val="a"/>
    <w:link w:val="80"/>
    <w:qFormat/>
    <w:rsid w:val="00310E23"/>
    <w:pPr>
      <w:keepNext/>
      <w:numPr>
        <w:ilvl w:val="7"/>
        <w:numId w:val="1"/>
      </w:numPr>
      <w:tabs>
        <w:tab w:val="left" w:pos="0"/>
        <w:tab w:val="left" w:pos="360"/>
      </w:tabs>
      <w:ind w:left="0" w:right="350" w:firstLine="720"/>
      <w:jc w:val="center"/>
      <w:outlineLvl w:val="7"/>
    </w:pPr>
    <w:rPr>
      <w:sz w:val="24"/>
    </w:rPr>
  </w:style>
  <w:style w:type="paragraph" w:styleId="9">
    <w:name w:val="heading 9"/>
    <w:basedOn w:val="a"/>
    <w:next w:val="a"/>
    <w:link w:val="90"/>
    <w:qFormat/>
    <w:rsid w:val="00310E23"/>
    <w:pPr>
      <w:keepNext/>
      <w:numPr>
        <w:ilvl w:val="8"/>
        <w:numId w:val="1"/>
      </w:numPr>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10E23"/>
    <w:rPr>
      <w:rFonts w:eastAsia="Times New Roman" w:cs="CG Times"/>
      <w:caps/>
      <w:szCs w:val="28"/>
      <w:lang w:val="uk-UA" w:eastAsia="zh-CN"/>
    </w:rPr>
  </w:style>
  <w:style w:type="character" w:customStyle="1" w:styleId="20">
    <w:name w:val="Заголовок 2 Знак"/>
    <w:basedOn w:val="a0"/>
    <w:link w:val="2"/>
    <w:rsid w:val="00310E23"/>
    <w:rPr>
      <w:rFonts w:eastAsia="Times New Roman" w:cs="CG Times"/>
      <w:szCs w:val="28"/>
      <w:lang w:val="uk-UA" w:eastAsia="zh-CN"/>
    </w:rPr>
  </w:style>
  <w:style w:type="character" w:customStyle="1" w:styleId="30">
    <w:name w:val="Заголовок 3 Знак"/>
    <w:basedOn w:val="a0"/>
    <w:link w:val="3"/>
    <w:rsid w:val="00310E23"/>
    <w:rPr>
      <w:rFonts w:eastAsia="Times New Roman" w:cs="CG Times"/>
      <w:szCs w:val="28"/>
      <w:lang w:val="uk-UA" w:eastAsia="zh-CN"/>
    </w:rPr>
  </w:style>
  <w:style w:type="character" w:customStyle="1" w:styleId="40">
    <w:name w:val="Заголовок 4 Знак"/>
    <w:basedOn w:val="a0"/>
    <w:link w:val="4"/>
    <w:rsid w:val="00310E23"/>
    <w:rPr>
      <w:rFonts w:eastAsia="Times New Roman" w:cs="CG Times"/>
      <w:sz w:val="24"/>
      <w:szCs w:val="24"/>
      <w:lang w:eastAsia="zh-CN"/>
    </w:rPr>
  </w:style>
  <w:style w:type="character" w:customStyle="1" w:styleId="50">
    <w:name w:val="Заголовок 5 Знак"/>
    <w:basedOn w:val="a0"/>
    <w:link w:val="5"/>
    <w:rsid w:val="00310E23"/>
    <w:rPr>
      <w:rFonts w:eastAsia="Times New Roman" w:cs="CG Times"/>
      <w:sz w:val="24"/>
      <w:szCs w:val="24"/>
      <w:lang w:eastAsia="zh-CN"/>
    </w:rPr>
  </w:style>
  <w:style w:type="character" w:customStyle="1" w:styleId="60">
    <w:name w:val="Заголовок 6 Знак"/>
    <w:basedOn w:val="a0"/>
    <w:link w:val="6"/>
    <w:rsid w:val="00310E23"/>
    <w:rPr>
      <w:rFonts w:eastAsia="Times New Roman" w:cs="CG Times"/>
      <w:sz w:val="24"/>
      <w:szCs w:val="24"/>
      <w:lang w:eastAsia="zh-CN"/>
    </w:rPr>
  </w:style>
  <w:style w:type="character" w:customStyle="1" w:styleId="70">
    <w:name w:val="Заголовок 7 Знак"/>
    <w:basedOn w:val="a0"/>
    <w:link w:val="7"/>
    <w:rsid w:val="00310E23"/>
    <w:rPr>
      <w:rFonts w:eastAsia="Times New Roman" w:cs="CG Times"/>
      <w:sz w:val="24"/>
      <w:szCs w:val="24"/>
      <w:lang w:eastAsia="zh-CN"/>
    </w:rPr>
  </w:style>
  <w:style w:type="character" w:customStyle="1" w:styleId="80">
    <w:name w:val="Заголовок 8 Знак"/>
    <w:basedOn w:val="a0"/>
    <w:link w:val="8"/>
    <w:rsid w:val="00310E23"/>
    <w:rPr>
      <w:rFonts w:eastAsia="Times New Roman" w:cs="CG Times"/>
      <w:sz w:val="24"/>
      <w:szCs w:val="24"/>
      <w:lang w:eastAsia="zh-CN"/>
    </w:rPr>
  </w:style>
  <w:style w:type="character" w:customStyle="1" w:styleId="90">
    <w:name w:val="Заголовок 9 Знак"/>
    <w:basedOn w:val="a0"/>
    <w:link w:val="9"/>
    <w:rsid w:val="00310E23"/>
    <w:rPr>
      <w:rFonts w:eastAsia="Times New Roman" w:cs="CG Times"/>
      <w:sz w:val="24"/>
      <w:szCs w:val="24"/>
      <w:lang w:eastAsia="zh-CN"/>
    </w:rPr>
  </w:style>
  <w:style w:type="character" w:customStyle="1" w:styleId="WW8Num1z0">
    <w:name w:val="WW8Num1z0"/>
    <w:rsid w:val="00310E23"/>
  </w:style>
  <w:style w:type="character" w:customStyle="1" w:styleId="WW8Num1z1">
    <w:name w:val="WW8Num1z1"/>
    <w:rsid w:val="00310E23"/>
  </w:style>
  <w:style w:type="character" w:customStyle="1" w:styleId="WW8Num1z2">
    <w:name w:val="WW8Num1z2"/>
    <w:rsid w:val="00310E23"/>
  </w:style>
  <w:style w:type="character" w:customStyle="1" w:styleId="WW8Num1z3">
    <w:name w:val="WW8Num1z3"/>
    <w:rsid w:val="00310E23"/>
    <w:rPr>
      <w:rFonts w:hint="default"/>
    </w:rPr>
  </w:style>
  <w:style w:type="character" w:customStyle="1" w:styleId="WW8Num2z0">
    <w:name w:val="WW8Num2z0"/>
    <w:rsid w:val="00310E23"/>
    <w:rPr>
      <w:rFonts w:ascii="Symbol" w:hAnsi="Symbol" w:cs="Symbol"/>
    </w:rPr>
  </w:style>
  <w:style w:type="character" w:customStyle="1" w:styleId="WW8Num3z0">
    <w:name w:val="WW8Num3z0"/>
    <w:rsid w:val="00310E23"/>
  </w:style>
  <w:style w:type="character" w:customStyle="1" w:styleId="WW8Num3z1">
    <w:name w:val="WW8Num3z1"/>
    <w:rsid w:val="00310E23"/>
  </w:style>
  <w:style w:type="character" w:customStyle="1" w:styleId="WW8Num3z2">
    <w:name w:val="WW8Num3z2"/>
    <w:rsid w:val="00310E23"/>
    <w:rPr>
      <w:rFonts w:ascii="Symbol" w:hAnsi="Symbol" w:cs="Wingdings"/>
    </w:rPr>
  </w:style>
  <w:style w:type="character" w:customStyle="1" w:styleId="WW8Num3z3">
    <w:name w:val="WW8Num3z3"/>
    <w:rsid w:val="00310E23"/>
  </w:style>
  <w:style w:type="character" w:customStyle="1" w:styleId="WW8Num3z4">
    <w:name w:val="WW8Num3z4"/>
    <w:rsid w:val="00310E23"/>
  </w:style>
  <w:style w:type="character" w:customStyle="1" w:styleId="WW8Num3z5">
    <w:name w:val="WW8Num3z5"/>
    <w:rsid w:val="00310E23"/>
  </w:style>
  <w:style w:type="character" w:customStyle="1" w:styleId="WW8Num3z6">
    <w:name w:val="WW8Num3z6"/>
    <w:rsid w:val="00310E23"/>
  </w:style>
  <w:style w:type="character" w:customStyle="1" w:styleId="WW8Num3z7">
    <w:name w:val="WW8Num3z7"/>
    <w:rsid w:val="00310E23"/>
  </w:style>
  <w:style w:type="character" w:customStyle="1" w:styleId="WW8Num3z8">
    <w:name w:val="WW8Num3z8"/>
    <w:rsid w:val="00310E23"/>
  </w:style>
  <w:style w:type="character" w:customStyle="1" w:styleId="WW8Num4z0">
    <w:name w:val="WW8Num4z0"/>
    <w:rsid w:val="00310E23"/>
    <w:rPr>
      <w:rFonts w:ascii="Symbol" w:eastAsia="Symbol" w:hAnsi="Symbol" w:cs="Symbol"/>
      <w:sz w:val="28"/>
      <w:szCs w:val="28"/>
      <w:lang w:val="uk-UA"/>
    </w:rPr>
  </w:style>
  <w:style w:type="character" w:customStyle="1" w:styleId="WW8Num5z0">
    <w:name w:val="WW8Num5z0"/>
    <w:rsid w:val="00310E23"/>
    <w:rPr>
      <w:szCs w:val="28"/>
      <w:lang w:val="uk-UA"/>
    </w:rPr>
  </w:style>
  <w:style w:type="character" w:customStyle="1" w:styleId="WW8Num6z0">
    <w:name w:val="WW8Num6z0"/>
    <w:rsid w:val="00310E23"/>
    <w:rPr>
      <w:szCs w:val="28"/>
      <w:lang w:val="uk-UA"/>
    </w:rPr>
  </w:style>
  <w:style w:type="character" w:customStyle="1" w:styleId="WW8Num7z0">
    <w:name w:val="WW8Num7z0"/>
    <w:rsid w:val="00310E23"/>
    <w:rPr>
      <w:szCs w:val="28"/>
      <w:lang w:val="uk-UA"/>
    </w:rPr>
  </w:style>
  <w:style w:type="character" w:customStyle="1" w:styleId="WW8Num8z0">
    <w:name w:val="WW8Num8z0"/>
    <w:rsid w:val="00310E23"/>
  </w:style>
  <w:style w:type="character" w:customStyle="1" w:styleId="WW8Num8z1">
    <w:name w:val="WW8Num8z1"/>
    <w:rsid w:val="00310E23"/>
    <w:rPr>
      <w:rFonts w:hint="default"/>
      <w:sz w:val="28"/>
    </w:rPr>
  </w:style>
  <w:style w:type="character" w:customStyle="1" w:styleId="WW8Num9z0">
    <w:name w:val="WW8Num9z0"/>
    <w:rsid w:val="00310E23"/>
  </w:style>
  <w:style w:type="character" w:customStyle="1" w:styleId="WW8Num9z1">
    <w:name w:val="WW8Num9z1"/>
    <w:rsid w:val="00310E23"/>
  </w:style>
  <w:style w:type="character" w:customStyle="1" w:styleId="WW8Num9z2">
    <w:name w:val="WW8Num9z2"/>
    <w:rsid w:val="00310E23"/>
    <w:rPr>
      <w:rFonts w:eastAsia="Symbol"/>
      <w:szCs w:val="28"/>
    </w:rPr>
  </w:style>
  <w:style w:type="character" w:customStyle="1" w:styleId="WW8Num9z3">
    <w:name w:val="WW8Num9z3"/>
    <w:rsid w:val="00310E23"/>
  </w:style>
  <w:style w:type="character" w:customStyle="1" w:styleId="WW8Num9z4">
    <w:name w:val="WW8Num9z4"/>
    <w:rsid w:val="00310E23"/>
  </w:style>
  <w:style w:type="character" w:customStyle="1" w:styleId="WW8Num9z5">
    <w:name w:val="WW8Num9z5"/>
    <w:rsid w:val="00310E23"/>
  </w:style>
  <w:style w:type="character" w:customStyle="1" w:styleId="WW8Num9z6">
    <w:name w:val="WW8Num9z6"/>
    <w:rsid w:val="00310E23"/>
  </w:style>
  <w:style w:type="character" w:customStyle="1" w:styleId="WW8Num9z7">
    <w:name w:val="WW8Num9z7"/>
    <w:rsid w:val="00310E23"/>
  </w:style>
  <w:style w:type="character" w:customStyle="1" w:styleId="WW8Num9z8">
    <w:name w:val="WW8Num9z8"/>
    <w:rsid w:val="00310E23"/>
  </w:style>
  <w:style w:type="character" w:customStyle="1" w:styleId="WW8Num10z0">
    <w:name w:val="WW8Num10z0"/>
    <w:rsid w:val="00310E23"/>
    <w:rPr>
      <w:rFonts w:eastAsia="Symbol" w:cs="Times New Roman"/>
      <w:szCs w:val="28"/>
      <w:lang w:val="uk-UA"/>
    </w:rPr>
  </w:style>
  <w:style w:type="character" w:customStyle="1" w:styleId="WW8Num11z0">
    <w:name w:val="WW8Num11z0"/>
    <w:rsid w:val="00310E23"/>
  </w:style>
  <w:style w:type="character" w:customStyle="1" w:styleId="WW8Num11z1">
    <w:name w:val="WW8Num11z1"/>
    <w:rsid w:val="00310E23"/>
    <w:rPr>
      <w:rFonts w:hint="default"/>
    </w:rPr>
  </w:style>
  <w:style w:type="character" w:customStyle="1" w:styleId="WW8Num12z0">
    <w:name w:val="WW8Num12z0"/>
    <w:rsid w:val="00310E23"/>
    <w:rPr>
      <w:rFonts w:eastAsia="Symbol" w:hint="default"/>
    </w:rPr>
  </w:style>
  <w:style w:type="character" w:customStyle="1" w:styleId="WW8Num13z0">
    <w:name w:val="WW8Num13z0"/>
    <w:rsid w:val="00310E23"/>
    <w:rPr>
      <w:rFonts w:ascii="Symbol" w:eastAsia="Symbol" w:hAnsi="Symbol" w:cs="Symbol"/>
      <w:szCs w:val="28"/>
      <w:lang w:val="en-US"/>
    </w:rPr>
  </w:style>
  <w:style w:type="character" w:customStyle="1" w:styleId="WW8Num14z0">
    <w:name w:val="WW8Num14z0"/>
    <w:rsid w:val="00310E23"/>
    <w:rPr>
      <w:sz w:val="28"/>
      <w:szCs w:val="28"/>
    </w:rPr>
  </w:style>
  <w:style w:type="character" w:customStyle="1" w:styleId="WW8Num14z1">
    <w:name w:val="WW8Num14z1"/>
    <w:rsid w:val="00310E23"/>
    <w:rPr>
      <w:rFonts w:cs="Times New Roman"/>
      <w:szCs w:val="28"/>
      <w:lang w:val="uk-UA"/>
    </w:rPr>
  </w:style>
  <w:style w:type="character" w:customStyle="1" w:styleId="WW8Num14z2">
    <w:name w:val="WW8Num14z2"/>
    <w:rsid w:val="00310E23"/>
  </w:style>
  <w:style w:type="character" w:customStyle="1" w:styleId="WW8Num14z3">
    <w:name w:val="WW8Num14z3"/>
    <w:rsid w:val="00310E23"/>
  </w:style>
  <w:style w:type="character" w:customStyle="1" w:styleId="WW8Num14z4">
    <w:name w:val="WW8Num14z4"/>
    <w:rsid w:val="00310E23"/>
  </w:style>
  <w:style w:type="character" w:customStyle="1" w:styleId="WW8Num14z5">
    <w:name w:val="WW8Num14z5"/>
    <w:rsid w:val="00310E23"/>
  </w:style>
  <w:style w:type="character" w:customStyle="1" w:styleId="WW8Num14z6">
    <w:name w:val="WW8Num14z6"/>
    <w:rsid w:val="00310E23"/>
  </w:style>
  <w:style w:type="character" w:customStyle="1" w:styleId="WW8Num14z7">
    <w:name w:val="WW8Num14z7"/>
    <w:rsid w:val="00310E23"/>
  </w:style>
  <w:style w:type="character" w:customStyle="1" w:styleId="WW8Num14z8">
    <w:name w:val="WW8Num14z8"/>
    <w:rsid w:val="00310E23"/>
  </w:style>
  <w:style w:type="character" w:customStyle="1" w:styleId="WW8Num15z0">
    <w:name w:val="WW8Num15z0"/>
    <w:rsid w:val="00310E23"/>
    <w:rPr>
      <w:rFonts w:ascii="Courier New" w:hAnsi="Courier New" w:cs="Courier New" w:hint="default"/>
    </w:rPr>
  </w:style>
  <w:style w:type="character" w:customStyle="1" w:styleId="WW8Num16z0">
    <w:name w:val="WW8Num16z0"/>
    <w:rsid w:val="00310E23"/>
  </w:style>
  <w:style w:type="character" w:customStyle="1" w:styleId="WW8Num17z0">
    <w:name w:val="WW8Num17z0"/>
    <w:rsid w:val="00310E23"/>
    <w:rPr>
      <w:rFonts w:hint="default"/>
    </w:rPr>
  </w:style>
  <w:style w:type="character" w:customStyle="1" w:styleId="WW8Num18z0">
    <w:name w:val="WW8Num18z0"/>
    <w:rsid w:val="00310E23"/>
    <w:rPr>
      <w:rFonts w:eastAsia="Symbol" w:hint="default"/>
    </w:rPr>
  </w:style>
  <w:style w:type="character" w:customStyle="1" w:styleId="WW8Num19z0">
    <w:name w:val="WW8Num19z0"/>
    <w:rsid w:val="00310E23"/>
    <w:rPr>
      <w:rFonts w:hint="default"/>
    </w:rPr>
  </w:style>
  <w:style w:type="character" w:customStyle="1" w:styleId="WW8Num19z1">
    <w:name w:val="WW8Num19z1"/>
    <w:rsid w:val="00310E23"/>
    <w:rPr>
      <w:rFonts w:ascii="Courier New" w:eastAsia="Symbol" w:hAnsi="Courier New" w:cs="Courier New" w:hint="default"/>
    </w:rPr>
  </w:style>
  <w:style w:type="character" w:customStyle="1" w:styleId="WW8Num19z2">
    <w:name w:val="WW8Num19z2"/>
    <w:rsid w:val="00310E23"/>
  </w:style>
  <w:style w:type="character" w:customStyle="1" w:styleId="WW8Num19z3">
    <w:name w:val="WW8Num19z3"/>
    <w:rsid w:val="00310E23"/>
  </w:style>
  <w:style w:type="character" w:customStyle="1" w:styleId="WW8Num19z4">
    <w:name w:val="WW8Num19z4"/>
    <w:rsid w:val="00310E23"/>
  </w:style>
  <w:style w:type="character" w:customStyle="1" w:styleId="WW8Num19z5">
    <w:name w:val="WW8Num19z5"/>
    <w:rsid w:val="00310E23"/>
  </w:style>
  <w:style w:type="character" w:customStyle="1" w:styleId="WW8Num19z6">
    <w:name w:val="WW8Num19z6"/>
    <w:rsid w:val="00310E23"/>
  </w:style>
  <w:style w:type="character" w:customStyle="1" w:styleId="WW8Num19z7">
    <w:name w:val="WW8Num19z7"/>
    <w:rsid w:val="00310E23"/>
  </w:style>
  <w:style w:type="character" w:customStyle="1" w:styleId="WW8Num19z8">
    <w:name w:val="WW8Num19z8"/>
    <w:rsid w:val="00310E23"/>
  </w:style>
  <w:style w:type="character" w:customStyle="1" w:styleId="WW8Num20z0">
    <w:name w:val="WW8Num20z0"/>
    <w:rsid w:val="00310E23"/>
  </w:style>
  <w:style w:type="character" w:customStyle="1" w:styleId="WW8Num21z0">
    <w:name w:val="WW8Num21z0"/>
    <w:rsid w:val="00310E23"/>
    <w:rPr>
      <w:rFonts w:hint="default"/>
      <w:sz w:val="28"/>
      <w:szCs w:val="28"/>
    </w:rPr>
  </w:style>
  <w:style w:type="character" w:customStyle="1" w:styleId="WW8Num22z0">
    <w:name w:val="WW8Num22z0"/>
    <w:rsid w:val="00310E23"/>
    <w:rPr>
      <w:rFonts w:hint="default"/>
      <w:sz w:val="28"/>
      <w:szCs w:val="28"/>
    </w:rPr>
  </w:style>
  <w:style w:type="character" w:customStyle="1" w:styleId="WW8Num22z1">
    <w:name w:val="WW8Num22z1"/>
    <w:rsid w:val="00310E23"/>
  </w:style>
  <w:style w:type="character" w:customStyle="1" w:styleId="WW8Num22z2">
    <w:name w:val="WW8Num22z2"/>
    <w:rsid w:val="00310E23"/>
  </w:style>
  <w:style w:type="character" w:customStyle="1" w:styleId="WW8Num22z3">
    <w:name w:val="WW8Num22z3"/>
    <w:rsid w:val="00310E23"/>
  </w:style>
  <w:style w:type="character" w:customStyle="1" w:styleId="WW8Num22z4">
    <w:name w:val="WW8Num22z4"/>
    <w:rsid w:val="00310E23"/>
  </w:style>
  <w:style w:type="character" w:customStyle="1" w:styleId="WW8Num22z5">
    <w:name w:val="WW8Num22z5"/>
    <w:rsid w:val="00310E23"/>
  </w:style>
  <w:style w:type="character" w:customStyle="1" w:styleId="WW8Num22z6">
    <w:name w:val="WW8Num22z6"/>
    <w:rsid w:val="00310E23"/>
  </w:style>
  <w:style w:type="character" w:customStyle="1" w:styleId="WW8Num22z7">
    <w:name w:val="WW8Num22z7"/>
    <w:rsid w:val="00310E23"/>
  </w:style>
  <w:style w:type="character" w:customStyle="1" w:styleId="WW8Num22z8">
    <w:name w:val="WW8Num22z8"/>
    <w:rsid w:val="00310E23"/>
  </w:style>
  <w:style w:type="character" w:customStyle="1" w:styleId="WW8Num23z0">
    <w:name w:val="WW8Num23z0"/>
    <w:rsid w:val="00310E23"/>
    <w:rPr>
      <w:rFonts w:hint="default"/>
      <w:sz w:val="28"/>
      <w:szCs w:val="28"/>
      <w:lang w:val="ru-RU"/>
    </w:rPr>
  </w:style>
  <w:style w:type="character" w:customStyle="1" w:styleId="WW8Num23z1">
    <w:name w:val="WW8Num23z1"/>
    <w:rsid w:val="00310E23"/>
  </w:style>
  <w:style w:type="character" w:customStyle="1" w:styleId="WW8Num23z2">
    <w:name w:val="WW8Num23z2"/>
    <w:rsid w:val="00310E23"/>
  </w:style>
  <w:style w:type="character" w:customStyle="1" w:styleId="WW8Num23z3">
    <w:name w:val="WW8Num23z3"/>
    <w:rsid w:val="00310E23"/>
  </w:style>
  <w:style w:type="character" w:customStyle="1" w:styleId="WW8Num23z4">
    <w:name w:val="WW8Num23z4"/>
    <w:rsid w:val="00310E23"/>
  </w:style>
  <w:style w:type="character" w:customStyle="1" w:styleId="WW8Num23z5">
    <w:name w:val="WW8Num23z5"/>
    <w:rsid w:val="00310E23"/>
  </w:style>
  <w:style w:type="character" w:customStyle="1" w:styleId="WW8Num23z6">
    <w:name w:val="WW8Num23z6"/>
    <w:rsid w:val="00310E23"/>
  </w:style>
  <w:style w:type="character" w:customStyle="1" w:styleId="WW8Num23z7">
    <w:name w:val="WW8Num23z7"/>
    <w:rsid w:val="00310E23"/>
  </w:style>
  <w:style w:type="character" w:customStyle="1" w:styleId="WW8Num23z8">
    <w:name w:val="WW8Num23z8"/>
    <w:rsid w:val="00310E23"/>
  </w:style>
  <w:style w:type="character" w:customStyle="1" w:styleId="WW8Num24z0">
    <w:name w:val="WW8Num24z0"/>
    <w:rsid w:val="00310E23"/>
    <w:rPr>
      <w:rFonts w:hint="default"/>
      <w:sz w:val="28"/>
      <w:szCs w:val="28"/>
    </w:rPr>
  </w:style>
  <w:style w:type="character" w:customStyle="1" w:styleId="WW8Num24z1">
    <w:name w:val="WW8Num24z1"/>
    <w:rsid w:val="00310E23"/>
  </w:style>
  <w:style w:type="character" w:customStyle="1" w:styleId="WW8Num24z2">
    <w:name w:val="WW8Num24z2"/>
    <w:rsid w:val="00310E23"/>
  </w:style>
  <w:style w:type="character" w:customStyle="1" w:styleId="WW8Num24z3">
    <w:name w:val="WW8Num24z3"/>
    <w:rsid w:val="00310E23"/>
  </w:style>
  <w:style w:type="character" w:customStyle="1" w:styleId="WW8Num24z4">
    <w:name w:val="WW8Num24z4"/>
    <w:rsid w:val="00310E23"/>
  </w:style>
  <w:style w:type="character" w:customStyle="1" w:styleId="WW8Num24z5">
    <w:name w:val="WW8Num24z5"/>
    <w:rsid w:val="00310E23"/>
  </w:style>
  <w:style w:type="character" w:customStyle="1" w:styleId="WW8Num24z6">
    <w:name w:val="WW8Num24z6"/>
    <w:rsid w:val="00310E23"/>
  </w:style>
  <w:style w:type="character" w:customStyle="1" w:styleId="WW8Num24z7">
    <w:name w:val="WW8Num24z7"/>
    <w:rsid w:val="00310E23"/>
  </w:style>
  <w:style w:type="character" w:customStyle="1" w:styleId="WW8Num24z8">
    <w:name w:val="WW8Num24z8"/>
    <w:rsid w:val="00310E23"/>
  </w:style>
  <w:style w:type="character" w:customStyle="1" w:styleId="61">
    <w:name w:val="Основной шрифт абзаца6"/>
    <w:rsid w:val="00310E23"/>
  </w:style>
  <w:style w:type="character" w:customStyle="1" w:styleId="WW8Num10z1">
    <w:name w:val="WW8Num10z1"/>
    <w:rsid w:val="00310E23"/>
    <w:rPr>
      <w:rFonts w:hint="default"/>
      <w:sz w:val="28"/>
    </w:rPr>
  </w:style>
  <w:style w:type="character" w:customStyle="1" w:styleId="WW8Num11z2">
    <w:name w:val="WW8Num11z2"/>
    <w:rsid w:val="00310E23"/>
    <w:rPr>
      <w:szCs w:val="28"/>
    </w:rPr>
  </w:style>
  <w:style w:type="character" w:customStyle="1" w:styleId="WW8Num11z3">
    <w:name w:val="WW8Num11z3"/>
    <w:rsid w:val="00310E23"/>
  </w:style>
  <w:style w:type="character" w:customStyle="1" w:styleId="WW8Num11z4">
    <w:name w:val="WW8Num11z4"/>
    <w:rsid w:val="00310E23"/>
  </w:style>
  <w:style w:type="character" w:customStyle="1" w:styleId="WW8Num11z5">
    <w:name w:val="WW8Num11z5"/>
    <w:rsid w:val="00310E23"/>
  </w:style>
  <w:style w:type="character" w:customStyle="1" w:styleId="WW8Num11z6">
    <w:name w:val="WW8Num11z6"/>
    <w:rsid w:val="00310E23"/>
  </w:style>
  <w:style w:type="character" w:customStyle="1" w:styleId="WW8Num11z7">
    <w:name w:val="WW8Num11z7"/>
    <w:rsid w:val="00310E23"/>
  </w:style>
  <w:style w:type="character" w:customStyle="1" w:styleId="WW8Num11z8">
    <w:name w:val="WW8Num11z8"/>
    <w:rsid w:val="00310E23"/>
  </w:style>
  <w:style w:type="character" w:customStyle="1" w:styleId="WW8Num13z1">
    <w:name w:val="WW8Num13z1"/>
    <w:rsid w:val="00310E23"/>
    <w:rPr>
      <w:rFonts w:hint="default"/>
    </w:rPr>
  </w:style>
  <w:style w:type="character" w:customStyle="1" w:styleId="WW8Num15z1">
    <w:name w:val="WW8Num15z1"/>
    <w:rsid w:val="00310E23"/>
  </w:style>
  <w:style w:type="character" w:customStyle="1" w:styleId="WW8Num15z2">
    <w:name w:val="WW8Num15z2"/>
    <w:rsid w:val="00310E23"/>
  </w:style>
  <w:style w:type="character" w:customStyle="1" w:styleId="WW8Num15z3">
    <w:name w:val="WW8Num15z3"/>
    <w:rsid w:val="00310E23"/>
  </w:style>
  <w:style w:type="character" w:customStyle="1" w:styleId="WW8Num15z4">
    <w:name w:val="WW8Num15z4"/>
    <w:rsid w:val="00310E23"/>
  </w:style>
  <w:style w:type="character" w:customStyle="1" w:styleId="WW8Num15z5">
    <w:name w:val="WW8Num15z5"/>
    <w:rsid w:val="00310E23"/>
  </w:style>
  <w:style w:type="character" w:customStyle="1" w:styleId="WW8Num15z6">
    <w:name w:val="WW8Num15z6"/>
    <w:rsid w:val="00310E23"/>
  </w:style>
  <w:style w:type="character" w:customStyle="1" w:styleId="WW8Num15z7">
    <w:name w:val="WW8Num15z7"/>
    <w:rsid w:val="00310E23"/>
  </w:style>
  <w:style w:type="character" w:customStyle="1" w:styleId="WW8Num15z8">
    <w:name w:val="WW8Num15z8"/>
    <w:rsid w:val="00310E23"/>
  </w:style>
  <w:style w:type="character" w:customStyle="1" w:styleId="WW8Num16z1">
    <w:name w:val="WW8Num16z1"/>
    <w:rsid w:val="00310E23"/>
  </w:style>
  <w:style w:type="character" w:customStyle="1" w:styleId="WW8Num16z2">
    <w:name w:val="WW8Num16z2"/>
    <w:rsid w:val="00310E23"/>
  </w:style>
  <w:style w:type="character" w:customStyle="1" w:styleId="WW8Num16z3">
    <w:name w:val="WW8Num16z3"/>
    <w:rsid w:val="00310E23"/>
  </w:style>
  <w:style w:type="character" w:customStyle="1" w:styleId="WW8Num16z4">
    <w:name w:val="WW8Num16z4"/>
    <w:rsid w:val="00310E23"/>
  </w:style>
  <w:style w:type="character" w:customStyle="1" w:styleId="WW8Num16z5">
    <w:name w:val="WW8Num16z5"/>
    <w:rsid w:val="00310E23"/>
  </w:style>
  <w:style w:type="character" w:customStyle="1" w:styleId="WW8Num16z6">
    <w:name w:val="WW8Num16z6"/>
    <w:rsid w:val="00310E23"/>
  </w:style>
  <w:style w:type="character" w:customStyle="1" w:styleId="WW8Num16z7">
    <w:name w:val="WW8Num16z7"/>
    <w:rsid w:val="00310E23"/>
  </w:style>
  <w:style w:type="character" w:customStyle="1" w:styleId="WW8Num16z8">
    <w:name w:val="WW8Num16z8"/>
    <w:rsid w:val="00310E23"/>
  </w:style>
  <w:style w:type="character" w:customStyle="1" w:styleId="WW8Num17z1">
    <w:name w:val="WW8Num17z1"/>
    <w:rsid w:val="00310E23"/>
  </w:style>
  <w:style w:type="character" w:customStyle="1" w:styleId="WW8Num17z2">
    <w:name w:val="WW8Num17z2"/>
    <w:rsid w:val="00310E23"/>
  </w:style>
  <w:style w:type="character" w:customStyle="1" w:styleId="WW8Num17z3">
    <w:name w:val="WW8Num17z3"/>
    <w:rsid w:val="00310E23"/>
  </w:style>
  <w:style w:type="character" w:customStyle="1" w:styleId="WW8Num17z4">
    <w:name w:val="WW8Num17z4"/>
    <w:rsid w:val="00310E23"/>
  </w:style>
  <w:style w:type="character" w:customStyle="1" w:styleId="WW8Num17z5">
    <w:name w:val="WW8Num17z5"/>
    <w:rsid w:val="00310E23"/>
  </w:style>
  <w:style w:type="character" w:customStyle="1" w:styleId="WW8Num17z6">
    <w:name w:val="WW8Num17z6"/>
    <w:rsid w:val="00310E23"/>
  </w:style>
  <w:style w:type="character" w:customStyle="1" w:styleId="WW8Num17z7">
    <w:name w:val="WW8Num17z7"/>
    <w:rsid w:val="00310E23"/>
  </w:style>
  <w:style w:type="character" w:customStyle="1" w:styleId="WW8Num17z8">
    <w:name w:val="WW8Num17z8"/>
    <w:rsid w:val="00310E23"/>
  </w:style>
  <w:style w:type="character" w:customStyle="1" w:styleId="WW8Num18z1">
    <w:name w:val="WW8Num18z1"/>
    <w:rsid w:val="00310E23"/>
  </w:style>
  <w:style w:type="character" w:customStyle="1" w:styleId="WW8Num18z2">
    <w:name w:val="WW8Num18z2"/>
    <w:rsid w:val="00310E23"/>
  </w:style>
  <w:style w:type="character" w:customStyle="1" w:styleId="WW8Num18z3">
    <w:name w:val="WW8Num18z3"/>
    <w:rsid w:val="00310E23"/>
  </w:style>
  <w:style w:type="character" w:customStyle="1" w:styleId="WW8Num18z4">
    <w:name w:val="WW8Num18z4"/>
    <w:rsid w:val="00310E23"/>
  </w:style>
  <w:style w:type="character" w:customStyle="1" w:styleId="WW8Num18z5">
    <w:name w:val="WW8Num18z5"/>
    <w:rsid w:val="00310E23"/>
  </w:style>
  <w:style w:type="character" w:customStyle="1" w:styleId="WW8Num18z6">
    <w:name w:val="WW8Num18z6"/>
    <w:rsid w:val="00310E23"/>
  </w:style>
  <w:style w:type="character" w:customStyle="1" w:styleId="WW8Num18z7">
    <w:name w:val="WW8Num18z7"/>
    <w:rsid w:val="00310E23"/>
  </w:style>
  <w:style w:type="character" w:customStyle="1" w:styleId="WW8Num18z8">
    <w:name w:val="WW8Num18z8"/>
    <w:rsid w:val="00310E23"/>
  </w:style>
  <w:style w:type="character" w:customStyle="1" w:styleId="WW8Num20z1">
    <w:name w:val="WW8Num20z1"/>
    <w:rsid w:val="00310E23"/>
    <w:rPr>
      <w:rFonts w:ascii="Courier New" w:hAnsi="Courier New" w:cs="Courier New" w:hint="default"/>
    </w:rPr>
  </w:style>
  <w:style w:type="character" w:customStyle="1" w:styleId="WW8Num20z2">
    <w:name w:val="WW8Num20z2"/>
    <w:rsid w:val="00310E23"/>
    <w:rPr>
      <w:rFonts w:ascii="Wingdings" w:hAnsi="Wingdings" w:cs="Wingdings" w:hint="default"/>
    </w:rPr>
  </w:style>
  <w:style w:type="character" w:customStyle="1" w:styleId="WW8Num20z3">
    <w:name w:val="WW8Num20z3"/>
    <w:rsid w:val="00310E23"/>
    <w:rPr>
      <w:rFonts w:ascii="Symbol" w:hAnsi="Symbol" w:cs="Symbol" w:hint="default"/>
    </w:rPr>
  </w:style>
  <w:style w:type="character" w:customStyle="1" w:styleId="WW8Num21z1">
    <w:name w:val="WW8Num21z1"/>
    <w:rsid w:val="00310E23"/>
    <w:rPr>
      <w:rFonts w:cs="Times New Roman"/>
      <w:szCs w:val="28"/>
      <w:lang w:val="uk-UA"/>
    </w:rPr>
  </w:style>
  <w:style w:type="character" w:customStyle="1" w:styleId="WW8Num21z2">
    <w:name w:val="WW8Num21z2"/>
    <w:rsid w:val="00310E23"/>
  </w:style>
  <w:style w:type="character" w:customStyle="1" w:styleId="WW8Num21z3">
    <w:name w:val="WW8Num21z3"/>
    <w:rsid w:val="00310E23"/>
  </w:style>
  <w:style w:type="character" w:customStyle="1" w:styleId="WW8Num21z4">
    <w:name w:val="WW8Num21z4"/>
    <w:rsid w:val="00310E23"/>
  </w:style>
  <w:style w:type="character" w:customStyle="1" w:styleId="WW8Num21z5">
    <w:name w:val="WW8Num21z5"/>
    <w:rsid w:val="00310E23"/>
  </w:style>
  <w:style w:type="character" w:customStyle="1" w:styleId="WW8Num21z6">
    <w:name w:val="WW8Num21z6"/>
    <w:rsid w:val="00310E23"/>
  </w:style>
  <w:style w:type="character" w:customStyle="1" w:styleId="WW8Num21z7">
    <w:name w:val="WW8Num21z7"/>
    <w:rsid w:val="00310E23"/>
  </w:style>
  <w:style w:type="character" w:customStyle="1" w:styleId="WW8Num21z8">
    <w:name w:val="WW8Num21z8"/>
    <w:rsid w:val="00310E23"/>
  </w:style>
  <w:style w:type="character" w:customStyle="1" w:styleId="WW8Num25z0">
    <w:name w:val="WW8Num25z0"/>
    <w:rsid w:val="00310E23"/>
  </w:style>
  <w:style w:type="character" w:customStyle="1" w:styleId="WW8Num25z1">
    <w:name w:val="WW8Num25z1"/>
    <w:rsid w:val="00310E23"/>
  </w:style>
  <w:style w:type="character" w:customStyle="1" w:styleId="WW8Num25z2">
    <w:name w:val="WW8Num25z2"/>
    <w:rsid w:val="00310E23"/>
  </w:style>
  <w:style w:type="character" w:customStyle="1" w:styleId="WW8Num25z3">
    <w:name w:val="WW8Num25z3"/>
    <w:rsid w:val="00310E23"/>
  </w:style>
  <w:style w:type="character" w:customStyle="1" w:styleId="WW8Num25z4">
    <w:name w:val="WW8Num25z4"/>
    <w:rsid w:val="00310E23"/>
  </w:style>
  <w:style w:type="character" w:customStyle="1" w:styleId="WW8Num25z5">
    <w:name w:val="WW8Num25z5"/>
    <w:rsid w:val="00310E23"/>
  </w:style>
  <w:style w:type="character" w:customStyle="1" w:styleId="WW8Num25z6">
    <w:name w:val="WW8Num25z6"/>
    <w:rsid w:val="00310E23"/>
  </w:style>
  <w:style w:type="character" w:customStyle="1" w:styleId="WW8Num25z7">
    <w:name w:val="WW8Num25z7"/>
    <w:rsid w:val="00310E23"/>
  </w:style>
  <w:style w:type="character" w:customStyle="1" w:styleId="WW8Num25z8">
    <w:name w:val="WW8Num25z8"/>
    <w:rsid w:val="00310E23"/>
  </w:style>
  <w:style w:type="character" w:customStyle="1" w:styleId="WW8Num26z0">
    <w:name w:val="WW8Num26z0"/>
    <w:rsid w:val="00310E23"/>
    <w:rPr>
      <w:rFonts w:hint="default"/>
    </w:rPr>
  </w:style>
  <w:style w:type="character" w:customStyle="1" w:styleId="WW8Num26z1">
    <w:name w:val="WW8Num26z1"/>
    <w:rsid w:val="00310E23"/>
  </w:style>
  <w:style w:type="character" w:customStyle="1" w:styleId="WW8Num26z2">
    <w:name w:val="WW8Num26z2"/>
    <w:rsid w:val="00310E23"/>
  </w:style>
  <w:style w:type="character" w:customStyle="1" w:styleId="WW8Num26z3">
    <w:name w:val="WW8Num26z3"/>
    <w:rsid w:val="00310E23"/>
  </w:style>
  <w:style w:type="character" w:customStyle="1" w:styleId="WW8Num26z4">
    <w:name w:val="WW8Num26z4"/>
    <w:rsid w:val="00310E23"/>
  </w:style>
  <w:style w:type="character" w:customStyle="1" w:styleId="WW8Num26z5">
    <w:name w:val="WW8Num26z5"/>
    <w:rsid w:val="00310E23"/>
  </w:style>
  <w:style w:type="character" w:customStyle="1" w:styleId="WW8Num26z6">
    <w:name w:val="WW8Num26z6"/>
    <w:rsid w:val="00310E23"/>
  </w:style>
  <w:style w:type="character" w:customStyle="1" w:styleId="WW8Num26z7">
    <w:name w:val="WW8Num26z7"/>
    <w:rsid w:val="00310E23"/>
  </w:style>
  <w:style w:type="character" w:customStyle="1" w:styleId="WW8Num26z8">
    <w:name w:val="WW8Num26z8"/>
    <w:rsid w:val="00310E23"/>
  </w:style>
  <w:style w:type="character" w:customStyle="1" w:styleId="WW8Num27z0">
    <w:name w:val="WW8Num27z0"/>
    <w:rsid w:val="00310E23"/>
    <w:rPr>
      <w:rFonts w:hint="default"/>
    </w:rPr>
  </w:style>
  <w:style w:type="character" w:customStyle="1" w:styleId="WW8Num28z0">
    <w:name w:val="WW8Num28z0"/>
    <w:rsid w:val="00310E23"/>
    <w:rPr>
      <w:rFonts w:hint="default"/>
    </w:rPr>
  </w:style>
  <w:style w:type="character" w:customStyle="1" w:styleId="WW8Num28z1">
    <w:name w:val="WW8Num28z1"/>
    <w:rsid w:val="00310E23"/>
    <w:rPr>
      <w:rFonts w:hint="default"/>
      <w:sz w:val="28"/>
      <w:szCs w:val="28"/>
    </w:rPr>
  </w:style>
  <w:style w:type="character" w:customStyle="1" w:styleId="WW8Num29z0">
    <w:name w:val="WW8Num29z0"/>
    <w:rsid w:val="00310E23"/>
    <w:rPr>
      <w:rFonts w:hint="default"/>
    </w:rPr>
  </w:style>
  <w:style w:type="character" w:customStyle="1" w:styleId="WW8Num29z1">
    <w:name w:val="WW8Num29z1"/>
    <w:rsid w:val="00310E23"/>
  </w:style>
  <w:style w:type="character" w:customStyle="1" w:styleId="WW8Num29z2">
    <w:name w:val="WW8Num29z2"/>
    <w:rsid w:val="00310E23"/>
  </w:style>
  <w:style w:type="character" w:customStyle="1" w:styleId="WW8Num29z3">
    <w:name w:val="WW8Num29z3"/>
    <w:rsid w:val="00310E23"/>
  </w:style>
  <w:style w:type="character" w:customStyle="1" w:styleId="WW8Num29z4">
    <w:name w:val="WW8Num29z4"/>
    <w:rsid w:val="00310E23"/>
  </w:style>
  <w:style w:type="character" w:customStyle="1" w:styleId="WW8Num29z5">
    <w:name w:val="WW8Num29z5"/>
    <w:rsid w:val="00310E23"/>
  </w:style>
  <w:style w:type="character" w:customStyle="1" w:styleId="WW8Num29z6">
    <w:name w:val="WW8Num29z6"/>
    <w:rsid w:val="00310E23"/>
  </w:style>
  <w:style w:type="character" w:customStyle="1" w:styleId="WW8Num29z7">
    <w:name w:val="WW8Num29z7"/>
    <w:rsid w:val="00310E23"/>
  </w:style>
  <w:style w:type="character" w:customStyle="1" w:styleId="WW8Num29z8">
    <w:name w:val="WW8Num29z8"/>
    <w:rsid w:val="00310E23"/>
  </w:style>
  <w:style w:type="character" w:customStyle="1" w:styleId="WW8Num30z0">
    <w:name w:val="WW8Num30z0"/>
    <w:rsid w:val="00310E23"/>
    <w:rPr>
      <w:rFonts w:hint="default"/>
    </w:rPr>
  </w:style>
  <w:style w:type="character" w:customStyle="1" w:styleId="WW8Num30z1">
    <w:name w:val="WW8Num30z1"/>
    <w:rsid w:val="00310E23"/>
    <w:rPr>
      <w:rFonts w:ascii="Courier New" w:hAnsi="Courier New" w:cs="Courier New" w:hint="default"/>
    </w:rPr>
  </w:style>
  <w:style w:type="character" w:customStyle="1" w:styleId="WW8Num30z2">
    <w:name w:val="WW8Num30z2"/>
    <w:rsid w:val="00310E23"/>
  </w:style>
  <w:style w:type="character" w:customStyle="1" w:styleId="WW8Num30z3">
    <w:name w:val="WW8Num30z3"/>
    <w:rsid w:val="00310E23"/>
  </w:style>
  <w:style w:type="character" w:customStyle="1" w:styleId="WW8Num30z4">
    <w:name w:val="WW8Num30z4"/>
    <w:rsid w:val="00310E23"/>
  </w:style>
  <w:style w:type="character" w:customStyle="1" w:styleId="WW8Num30z5">
    <w:name w:val="WW8Num30z5"/>
    <w:rsid w:val="00310E23"/>
  </w:style>
  <w:style w:type="character" w:customStyle="1" w:styleId="WW8Num30z6">
    <w:name w:val="WW8Num30z6"/>
    <w:rsid w:val="00310E23"/>
  </w:style>
  <w:style w:type="character" w:customStyle="1" w:styleId="WW8Num30z7">
    <w:name w:val="WW8Num30z7"/>
    <w:rsid w:val="00310E23"/>
  </w:style>
  <w:style w:type="character" w:customStyle="1" w:styleId="WW8Num30z8">
    <w:name w:val="WW8Num30z8"/>
    <w:rsid w:val="00310E23"/>
  </w:style>
  <w:style w:type="character" w:customStyle="1" w:styleId="WW8Num31z0">
    <w:name w:val="WW8Num31z0"/>
    <w:rsid w:val="00310E23"/>
  </w:style>
  <w:style w:type="character" w:customStyle="1" w:styleId="WW8Num31z1">
    <w:name w:val="WW8Num31z1"/>
    <w:rsid w:val="00310E23"/>
  </w:style>
  <w:style w:type="character" w:customStyle="1" w:styleId="WW8Num31z2">
    <w:name w:val="WW8Num31z2"/>
    <w:rsid w:val="00310E23"/>
  </w:style>
  <w:style w:type="character" w:customStyle="1" w:styleId="WW8Num31z3">
    <w:name w:val="WW8Num31z3"/>
    <w:rsid w:val="00310E23"/>
  </w:style>
  <w:style w:type="character" w:customStyle="1" w:styleId="WW8Num31z4">
    <w:name w:val="WW8Num31z4"/>
    <w:rsid w:val="00310E23"/>
  </w:style>
  <w:style w:type="character" w:customStyle="1" w:styleId="WW8Num31z5">
    <w:name w:val="WW8Num31z5"/>
    <w:rsid w:val="00310E23"/>
  </w:style>
  <w:style w:type="character" w:customStyle="1" w:styleId="WW8Num31z6">
    <w:name w:val="WW8Num31z6"/>
    <w:rsid w:val="00310E23"/>
  </w:style>
  <w:style w:type="character" w:customStyle="1" w:styleId="WW8Num31z7">
    <w:name w:val="WW8Num31z7"/>
    <w:rsid w:val="00310E23"/>
  </w:style>
  <w:style w:type="character" w:customStyle="1" w:styleId="WW8Num31z8">
    <w:name w:val="WW8Num31z8"/>
    <w:rsid w:val="00310E23"/>
  </w:style>
  <w:style w:type="character" w:customStyle="1" w:styleId="WW8Num32z0">
    <w:name w:val="WW8Num32z0"/>
    <w:rsid w:val="00310E23"/>
    <w:rPr>
      <w:rFonts w:hint="default"/>
      <w:sz w:val="28"/>
      <w:szCs w:val="28"/>
    </w:rPr>
  </w:style>
  <w:style w:type="character" w:customStyle="1" w:styleId="WW8Num32z1">
    <w:name w:val="WW8Num32z1"/>
    <w:rsid w:val="00310E23"/>
  </w:style>
  <w:style w:type="character" w:customStyle="1" w:styleId="WW8Num32z2">
    <w:name w:val="WW8Num32z2"/>
    <w:rsid w:val="00310E23"/>
  </w:style>
  <w:style w:type="character" w:customStyle="1" w:styleId="WW8Num32z3">
    <w:name w:val="WW8Num32z3"/>
    <w:rsid w:val="00310E23"/>
  </w:style>
  <w:style w:type="character" w:customStyle="1" w:styleId="WW8Num32z4">
    <w:name w:val="WW8Num32z4"/>
    <w:rsid w:val="00310E23"/>
  </w:style>
  <w:style w:type="character" w:customStyle="1" w:styleId="WW8Num32z5">
    <w:name w:val="WW8Num32z5"/>
    <w:rsid w:val="00310E23"/>
  </w:style>
  <w:style w:type="character" w:customStyle="1" w:styleId="WW8Num32z6">
    <w:name w:val="WW8Num32z6"/>
    <w:rsid w:val="00310E23"/>
  </w:style>
  <w:style w:type="character" w:customStyle="1" w:styleId="WW8Num32z7">
    <w:name w:val="WW8Num32z7"/>
    <w:rsid w:val="00310E23"/>
  </w:style>
  <w:style w:type="character" w:customStyle="1" w:styleId="WW8Num32z8">
    <w:name w:val="WW8Num32z8"/>
    <w:rsid w:val="00310E23"/>
  </w:style>
  <w:style w:type="character" w:customStyle="1" w:styleId="51">
    <w:name w:val="Основной шрифт абзаца5"/>
    <w:rsid w:val="00310E23"/>
  </w:style>
  <w:style w:type="character" w:customStyle="1" w:styleId="41">
    <w:name w:val="Основной шрифт абзаца4"/>
    <w:rsid w:val="00310E23"/>
  </w:style>
  <w:style w:type="character" w:customStyle="1" w:styleId="WW8Num5z2">
    <w:name w:val="WW8Num5z2"/>
    <w:rsid w:val="00310E23"/>
    <w:rPr>
      <w:rFonts w:ascii="Symbol" w:hAnsi="Symbol" w:cs="Symbol"/>
    </w:rPr>
  </w:style>
  <w:style w:type="character" w:customStyle="1" w:styleId="31">
    <w:name w:val="Основной шрифт абзаца3"/>
    <w:rsid w:val="00310E23"/>
  </w:style>
  <w:style w:type="character" w:customStyle="1" w:styleId="21">
    <w:name w:val="Основной шрифт абзаца2"/>
    <w:rsid w:val="00310E23"/>
  </w:style>
  <w:style w:type="character" w:customStyle="1" w:styleId="Absatz-Standardschriftart">
    <w:name w:val="Absatz-Standardschriftart"/>
    <w:rsid w:val="00310E23"/>
  </w:style>
  <w:style w:type="character" w:customStyle="1" w:styleId="WW8Num4z2">
    <w:name w:val="WW8Num4z2"/>
    <w:rsid w:val="00310E23"/>
    <w:rPr>
      <w:rFonts w:ascii="Symbol" w:hAnsi="Symbol" w:cs="Symbol"/>
    </w:rPr>
  </w:style>
  <w:style w:type="character" w:customStyle="1" w:styleId="WW8Num13z2">
    <w:name w:val="WW8Num13z2"/>
    <w:rsid w:val="00310E23"/>
    <w:rPr>
      <w:rFonts w:ascii="Wingdings" w:hAnsi="Wingdings" w:cs="Wingdings"/>
    </w:rPr>
  </w:style>
  <w:style w:type="character" w:customStyle="1" w:styleId="WW8Num13z3">
    <w:name w:val="WW8Num13z3"/>
    <w:rsid w:val="00310E23"/>
    <w:rPr>
      <w:rFonts w:ascii="Symbol" w:hAnsi="Symbol" w:cs="Symbol"/>
    </w:rPr>
  </w:style>
  <w:style w:type="character" w:customStyle="1" w:styleId="11">
    <w:name w:val="Основной шрифт абзаца1"/>
    <w:rsid w:val="00310E23"/>
  </w:style>
  <w:style w:type="character" w:customStyle="1" w:styleId="a3">
    <w:name w:val="Символ сноски"/>
    <w:rsid w:val="00310E23"/>
    <w:rPr>
      <w:vertAlign w:val="superscript"/>
    </w:rPr>
  </w:style>
  <w:style w:type="character" w:customStyle="1" w:styleId="clsliteral">
    <w:name w:val="clsliteral"/>
    <w:rsid w:val="00310E23"/>
    <w:rPr>
      <w:rFonts w:ascii="Courier New" w:hAnsi="Courier New" w:cs="Courier New"/>
    </w:rPr>
  </w:style>
  <w:style w:type="character" w:styleId="a4">
    <w:name w:val="Hyperlink"/>
    <w:uiPriority w:val="99"/>
    <w:rsid w:val="00310E23"/>
    <w:rPr>
      <w:color w:val="0066FF"/>
      <w:u w:val="single"/>
    </w:rPr>
  </w:style>
  <w:style w:type="character" w:customStyle="1" w:styleId="parameter">
    <w:name w:val="parameter"/>
    <w:basedOn w:val="11"/>
    <w:rsid w:val="00310E23"/>
  </w:style>
  <w:style w:type="character" w:customStyle="1" w:styleId="a5">
    <w:name w:val="Программа Знак"/>
    <w:rsid w:val="00310E23"/>
    <w:rPr>
      <w:rFonts w:ascii="Times New Roman" w:hAnsi="Times New Roman" w:cs="Courier New"/>
      <w:i/>
      <w:sz w:val="24"/>
      <w:szCs w:val="24"/>
      <w:lang w:val="en-US"/>
    </w:rPr>
  </w:style>
  <w:style w:type="character" w:customStyle="1" w:styleId="a6">
    <w:name w:val="Верхний колонтитул Знак"/>
    <w:rsid w:val="00310E23"/>
    <w:rPr>
      <w:rFonts w:ascii="Times New Roman" w:hAnsi="Times New Roman" w:cs="Times New Roman"/>
      <w:sz w:val="24"/>
      <w:szCs w:val="24"/>
    </w:rPr>
  </w:style>
  <w:style w:type="character" w:styleId="a7">
    <w:name w:val="line number"/>
    <w:basedOn w:val="11"/>
    <w:rsid w:val="00310E23"/>
  </w:style>
  <w:style w:type="character" w:customStyle="1" w:styleId="a8">
    <w:name w:val="Основной текст с отступом Знак"/>
    <w:rsid w:val="00310E23"/>
    <w:rPr>
      <w:rFonts w:ascii="Courier New" w:hAnsi="Courier New" w:cs="Courier New"/>
      <w:sz w:val="18"/>
      <w:szCs w:val="24"/>
    </w:rPr>
  </w:style>
  <w:style w:type="character" w:customStyle="1" w:styleId="a9">
    <w:name w:val="Основной текст Знак"/>
    <w:rsid w:val="00310E23"/>
    <w:rPr>
      <w:rFonts w:ascii="Times New Roman" w:hAnsi="Times New Roman" w:cs="Times New Roman"/>
      <w:sz w:val="24"/>
      <w:szCs w:val="24"/>
    </w:rPr>
  </w:style>
  <w:style w:type="character" w:customStyle="1" w:styleId="22">
    <w:name w:val="Основной текст с отступом 2 Знак"/>
    <w:rsid w:val="00310E23"/>
    <w:rPr>
      <w:rFonts w:ascii="Times New Roman CYR" w:hAnsi="Times New Roman CYR" w:cs="Times New Roman CYR"/>
      <w:sz w:val="24"/>
      <w:szCs w:val="24"/>
    </w:rPr>
  </w:style>
  <w:style w:type="character" w:customStyle="1" w:styleId="aa">
    <w:name w:val="Название Знак"/>
    <w:rsid w:val="00310E23"/>
    <w:rPr>
      <w:rFonts w:ascii="Times New Roman CYR" w:hAnsi="Times New Roman CYR" w:cs="Times New Roman CYR"/>
      <w:sz w:val="28"/>
      <w:szCs w:val="24"/>
    </w:rPr>
  </w:style>
  <w:style w:type="character" w:customStyle="1" w:styleId="32">
    <w:name w:val="Основной текст с отступом 3 Знак"/>
    <w:rsid w:val="00310E23"/>
    <w:rPr>
      <w:rFonts w:ascii="Times New Roman" w:hAnsi="Times New Roman" w:cs="Times New Roman"/>
      <w:sz w:val="28"/>
      <w:szCs w:val="24"/>
    </w:rPr>
  </w:style>
  <w:style w:type="character" w:customStyle="1" w:styleId="23">
    <w:name w:val="Основной текст 2 Знак"/>
    <w:rsid w:val="00310E23"/>
    <w:rPr>
      <w:rFonts w:ascii="Times New Roman" w:hAnsi="Times New Roman" w:cs="Times New Roman"/>
      <w:sz w:val="28"/>
      <w:szCs w:val="24"/>
    </w:rPr>
  </w:style>
  <w:style w:type="character" w:customStyle="1" w:styleId="ab">
    <w:name w:val="Текст сноски Знак"/>
    <w:rsid w:val="00310E23"/>
    <w:rPr>
      <w:rFonts w:ascii="Times New Roman" w:hAnsi="Times New Roman" w:cs="Times New Roman"/>
      <w:sz w:val="24"/>
      <w:szCs w:val="24"/>
    </w:rPr>
  </w:style>
  <w:style w:type="character" w:customStyle="1" w:styleId="ac">
    <w:name w:val="Нижний колонтитул Знак"/>
    <w:rsid w:val="00310E23"/>
    <w:rPr>
      <w:rFonts w:ascii="Times New Roman" w:hAnsi="Times New Roman" w:cs="Times New Roman"/>
      <w:sz w:val="24"/>
      <w:szCs w:val="24"/>
    </w:rPr>
  </w:style>
  <w:style w:type="character" w:customStyle="1" w:styleId="HTML">
    <w:name w:val="Стандартный HTML Знак"/>
    <w:rsid w:val="00310E23"/>
    <w:rPr>
      <w:rFonts w:ascii="Courier New" w:hAnsi="Courier New" w:cs="Courier New"/>
      <w:sz w:val="24"/>
      <w:szCs w:val="24"/>
      <w:shd w:val="clear" w:color="auto" w:fill="EEEEEE"/>
    </w:rPr>
  </w:style>
  <w:style w:type="character" w:customStyle="1" w:styleId="12">
    <w:name w:val="Знак сноски1"/>
    <w:rsid w:val="00310E23"/>
    <w:rPr>
      <w:vertAlign w:val="superscript"/>
    </w:rPr>
  </w:style>
  <w:style w:type="character" w:customStyle="1" w:styleId="ad">
    <w:name w:val="Символы концевой сноски"/>
    <w:rsid w:val="00310E23"/>
    <w:rPr>
      <w:vertAlign w:val="superscript"/>
    </w:rPr>
  </w:style>
  <w:style w:type="character" w:customStyle="1" w:styleId="WW-">
    <w:name w:val="WW-Символы концевой сноски"/>
    <w:rsid w:val="00310E23"/>
  </w:style>
  <w:style w:type="character" w:customStyle="1" w:styleId="13">
    <w:name w:val="Знак концевой сноски1"/>
    <w:rsid w:val="00310E23"/>
    <w:rPr>
      <w:vertAlign w:val="superscript"/>
    </w:rPr>
  </w:style>
  <w:style w:type="character" w:customStyle="1" w:styleId="24">
    <w:name w:val="Знак сноски2"/>
    <w:rsid w:val="00310E23"/>
    <w:rPr>
      <w:vertAlign w:val="superscript"/>
    </w:rPr>
  </w:style>
  <w:style w:type="character" w:customStyle="1" w:styleId="25">
    <w:name w:val="Знак концевой сноски2"/>
    <w:rsid w:val="00310E23"/>
    <w:rPr>
      <w:vertAlign w:val="superscript"/>
    </w:rPr>
  </w:style>
  <w:style w:type="character" w:customStyle="1" w:styleId="NumberingSymbols">
    <w:name w:val="Numbering Symbols"/>
    <w:rsid w:val="00310E23"/>
  </w:style>
  <w:style w:type="character" w:customStyle="1" w:styleId="14">
    <w:name w:val=" Знак Знак1"/>
    <w:rsid w:val="00310E23"/>
    <w:rPr>
      <w:rFonts w:cs="CG Times"/>
      <w:sz w:val="24"/>
      <w:szCs w:val="24"/>
    </w:rPr>
  </w:style>
  <w:style w:type="character" w:customStyle="1" w:styleId="ae">
    <w:name w:val=" Знак Знак"/>
    <w:rsid w:val="00310E23"/>
    <w:rPr>
      <w:rFonts w:ascii="Tahoma" w:hAnsi="Tahoma" w:cs="Tahoma"/>
      <w:sz w:val="16"/>
      <w:szCs w:val="16"/>
    </w:rPr>
  </w:style>
  <w:style w:type="character" w:customStyle="1" w:styleId="af">
    <w:name w:val="Стиль полужирный курсив"/>
    <w:rsid w:val="00310E23"/>
    <w:rPr>
      <w:bCs/>
      <w:i/>
      <w:iCs/>
    </w:rPr>
  </w:style>
  <w:style w:type="character" w:customStyle="1" w:styleId="pln">
    <w:name w:val="pln"/>
    <w:basedOn w:val="51"/>
    <w:rsid w:val="00310E23"/>
  </w:style>
  <w:style w:type="character" w:customStyle="1" w:styleId="pun">
    <w:name w:val="pun"/>
    <w:basedOn w:val="51"/>
    <w:rsid w:val="00310E23"/>
  </w:style>
  <w:style w:type="character" w:customStyle="1" w:styleId="lit">
    <w:name w:val="lit"/>
    <w:basedOn w:val="51"/>
    <w:rsid w:val="00310E23"/>
  </w:style>
  <w:style w:type="character" w:customStyle="1" w:styleId="com">
    <w:name w:val="com"/>
    <w:basedOn w:val="51"/>
    <w:rsid w:val="00310E23"/>
  </w:style>
  <w:style w:type="character" w:customStyle="1" w:styleId="str">
    <w:name w:val="str"/>
    <w:basedOn w:val="51"/>
    <w:rsid w:val="00310E23"/>
  </w:style>
  <w:style w:type="character" w:customStyle="1" w:styleId="PlainTextChar">
    <w:name w:val="Plain Text Char"/>
    <w:rsid w:val="00310E23"/>
    <w:rPr>
      <w:rFonts w:ascii="Courier New" w:hAnsi="Courier New" w:cs="Courier New"/>
      <w:lang w:val="ru-RU" w:eastAsia="ja-JP" w:bidi="ar-SA"/>
    </w:rPr>
  </w:style>
  <w:style w:type="character" w:customStyle="1" w:styleId="IndexLink">
    <w:name w:val="Index Link"/>
    <w:rsid w:val="00310E23"/>
  </w:style>
  <w:style w:type="character" w:customStyle="1" w:styleId="71">
    <w:name w:val=" Знак Знак7"/>
    <w:rsid w:val="00310E23"/>
    <w:rPr>
      <w:rFonts w:ascii="Arial" w:eastAsia="Arial" w:hAnsi="Arial" w:cs="Arial"/>
      <w:b/>
      <w:sz w:val="28"/>
      <w:szCs w:val="32"/>
      <w:lang w:val="uk-UA" w:bidi="ar-SA"/>
    </w:rPr>
  </w:style>
  <w:style w:type="character" w:customStyle="1" w:styleId="fontstyle01">
    <w:name w:val="fontstyle01"/>
    <w:rsid w:val="00310E23"/>
    <w:rPr>
      <w:rFonts w:ascii="TimesNewRomanPSMT" w:hAnsi="TimesNewRomanPSMT" w:cs="TimesNewRomanPSMT" w:hint="default"/>
      <w:b w:val="0"/>
      <w:bCs w:val="0"/>
      <w:i w:val="0"/>
      <w:iCs w:val="0"/>
      <w:color w:val="000000"/>
      <w:sz w:val="28"/>
      <w:szCs w:val="28"/>
    </w:rPr>
  </w:style>
  <w:style w:type="paragraph" w:customStyle="1" w:styleId="Heading">
    <w:name w:val="Heading"/>
    <w:basedOn w:val="a"/>
    <w:next w:val="af0"/>
    <w:rsid w:val="00310E23"/>
    <w:pPr>
      <w:widowControl/>
      <w:jc w:val="center"/>
    </w:pPr>
    <w:rPr>
      <w:rFonts w:ascii="Times New Roman CYR" w:hAnsi="Times New Roman CYR" w:cs="Times New Roman CYR"/>
    </w:rPr>
  </w:style>
  <w:style w:type="paragraph" w:styleId="af1">
    <w:name w:val="Body Text"/>
    <w:basedOn w:val="a"/>
    <w:link w:val="15"/>
    <w:rsid w:val="00310E23"/>
    <w:pPr>
      <w:spacing w:line="240" w:lineRule="auto"/>
    </w:pPr>
    <w:rPr>
      <w:szCs w:val="28"/>
      <w:lang w:val="uk-UA"/>
    </w:rPr>
  </w:style>
  <w:style w:type="character" w:customStyle="1" w:styleId="15">
    <w:name w:val="Основной текст Знак1"/>
    <w:basedOn w:val="a0"/>
    <w:link w:val="af1"/>
    <w:rsid w:val="00310E23"/>
    <w:rPr>
      <w:rFonts w:eastAsia="Times New Roman" w:cs="CG Times"/>
      <w:szCs w:val="28"/>
      <w:lang w:val="uk-UA" w:eastAsia="zh-CN"/>
    </w:rPr>
  </w:style>
  <w:style w:type="paragraph" w:styleId="af2">
    <w:name w:val="List"/>
    <w:basedOn w:val="af1"/>
    <w:rsid w:val="00310E23"/>
  </w:style>
  <w:style w:type="paragraph" w:styleId="af3">
    <w:name w:val="caption"/>
    <w:basedOn w:val="a"/>
    <w:qFormat/>
    <w:rsid w:val="00310E23"/>
    <w:pPr>
      <w:suppressLineNumbers/>
      <w:spacing w:before="120" w:after="120"/>
    </w:pPr>
    <w:rPr>
      <w:rFonts w:cs="FreeSans"/>
      <w:i/>
      <w:iCs/>
      <w:sz w:val="24"/>
    </w:rPr>
  </w:style>
  <w:style w:type="paragraph" w:customStyle="1" w:styleId="Index">
    <w:name w:val="Index"/>
    <w:basedOn w:val="a"/>
    <w:rsid w:val="00310E23"/>
    <w:pPr>
      <w:suppressLineNumbers/>
    </w:pPr>
    <w:rPr>
      <w:rFonts w:cs="Lohit Hindi"/>
    </w:rPr>
  </w:style>
  <w:style w:type="paragraph" w:customStyle="1" w:styleId="16">
    <w:name w:val="Название объекта1"/>
    <w:basedOn w:val="a"/>
    <w:rsid w:val="00310E23"/>
    <w:pPr>
      <w:suppressLineNumbers/>
      <w:spacing w:before="120" w:after="120"/>
    </w:pPr>
    <w:rPr>
      <w:rFonts w:cs="Lohit Hindi"/>
      <w:i/>
      <w:iCs/>
      <w:sz w:val="24"/>
    </w:rPr>
  </w:style>
  <w:style w:type="paragraph" w:customStyle="1" w:styleId="17">
    <w:name w:val="Схема документа1"/>
    <w:basedOn w:val="a"/>
    <w:rsid w:val="00310E23"/>
    <w:pPr>
      <w:shd w:val="clear" w:color="auto" w:fill="000080"/>
    </w:pPr>
    <w:rPr>
      <w:rFonts w:ascii="Tahoma" w:hAnsi="Tahoma" w:cs="Tahoma"/>
      <w:sz w:val="20"/>
      <w:szCs w:val="20"/>
    </w:rPr>
  </w:style>
  <w:style w:type="paragraph" w:customStyle="1" w:styleId="18">
    <w:name w:val="Заголовок1"/>
    <w:basedOn w:val="a"/>
    <w:next w:val="af1"/>
    <w:rsid w:val="00310E23"/>
    <w:pPr>
      <w:keepNext/>
      <w:spacing w:before="240" w:after="120"/>
    </w:pPr>
    <w:rPr>
      <w:rFonts w:ascii="Liberation Sans" w:eastAsia="DejaVu Sans" w:hAnsi="Liberation Sans" w:cs="DejaVu Sans"/>
      <w:szCs w:val="28"/>
    </w:rPr>
  </w:style>
  <w:style w:type="paragraph" w:customStyle="1" w:styleId="33">
    <w:name w:val="Название3"/>
    <w:basedOn w:val="a"/>
    <w:rsid w:val="00310E23"/>
    <w:pPr>
      <w:suppressLineNumbers/>
      <w:spacing w:before="120" w:after="120"/>
    </w:pPr>
    <w:rPr>
      <w:i/>
      <w:iCs/>
      <w:sz w:val="24"/>
    </w:rPr>
  </w:style>
  <w:style w:type="paragraph" w:customStyle="1" w:styleId="34">
    <w:name w:val="Указатель3"/>
    <w:basedOn w:val="a"/>
    <w:rsid w:val="00310E23"/>
    <w:pPr>
      <w:suppressLineNumbers/>
    </w:pPr>
  </w:style>
  <w:style w:type="paragraph" w:customStyle="1" w:styleId="26">
    <w:name w:val="Название2"/>
    <w:basedOn w:val="a"/>
    <w:rsid w:val="00310E23"/>
    <w:pPr>
      <w:suppressLineNumbers/>
      <w:spacing w:before="120" w:after="120"/>
    </w:pPr>
    <w:rPr>
      <w:rFonts w:cs="Mangal"/>
      <w:i/>
      <w:iCs/>
      <w:sz w:val="24"/>
    </w:rPr>
  </w:style>
  <w:style w:type="paragraph" w:customStyle="1" w:styleId="27">
    <w:name w:val="Указатель2"/>
    <w:basedOn w:val="a"/>
    <w:rsid w:val="00310E23"/>
    <w:pPr>
      <w:suppressLineNumbers/>
    </w:pPr>
    <w:rPr>
      <w:rFonts w:cs="Mangal"/>
    </w:rPr>
  </w:style>
  <w:style w:type="paragraph" w:customStyle="1" w:styleId="19">
    <w:name w:val="Название1"/>
    <w:basedOn w:val="a"/>
    <w:rsid w:val="00310E23"/>
    <w:pPr>
      <w:suppressLineNumbers/>
      <w:spacing w:before="120" w:after="120"/>
    </w:pPr>
    <w:rPr>
      <w:i/>
      <w:iCs/>
      <w:sz w:val="24"/>
    </w:rPr>
  </w:style>
  <w:style w:type="paragraph" w:customStyle="1" w:styleId="1a">
    <w:name w:val="Указатель1"/>
    <w:basedOn w:val="a"/>
    <w:rsid w:val="00310E23"/>
    <w:pPr>
      <w:suppressLineNumbers/>
    </w:pPr>
  </w:style>
  <w:style w:type="paragraph" w:customStyle="1" w:styleId="mystyle">
    <w:name w:val="mystyle"/>
    <w:basedOn w:val="a"/>
    <w:rsid w:val="00310E23"/>
  </w:style>
  <w:style w:type="paragraph" w:styleId="af4">
    <w:name w:val="Body Text Indent"/>
    <w:basedOn w:val="a"/>
    <w:link w:val="1b"/>
    <w:rsid w:val="00310E23"/>
    <w:pPr>
      <w:spacing w:line="220" w:lineRule="exact"/>
      <w:ind w:right="220" w:firstLine="440"/>
    </w:pPr>
    <w:rPr>
      <w:rFonts w:ascii="Courier New" w:hAnsi="Courier New" w:cs="Courier New"/>
      <w:sz w:val="18"/>
    </w:rPr>
  </w:style>
  <w:style w:type="character" w:customStyle="1" w:styleId="1b">
    <w:name w:val="Основной текст с отступом Знак1"/>
    <w:basedOn w:val="a0"/>
    <w:link w:val="af4"/>
    <w:rsid w:val="00310E23"/>
    <w:rPr>
      <w:rFonts w:ascii="Courier New" w:eastAsia="Times New Roman" w:hAnsi="Courier New" w:cs="Courier New"/>
      <w:sz w:val="18"/>
      <w:szCs w:val="24"/>
      <w:lang w:eastAsia="zh-CN"/>
    </w:rPr>
  </w:style>
  <w:style w:type="paragraph" w:customStyle="1" w:styleId="BodyTextIndent2">
    <w:name w:val="Body Text Indent 2"/>
    <w:basedOn w:val="a"/>
    <w:rsid w:val="00310E23"/>
    <w:pPr>
      <w:ind w:right="120" w:firstLine="460"/>
    </w:pPr>
    <w:rPr>
      <w:rFonts w:ascii="Courier New" w:hAnsi="Courier New" w:cs="Courier New"/>
      <w:sz w:val="18"/>
    </w:rPr>
  </w:style>
  <w:style w:type="paragraph" w:customStyle="1" w:styleId="BodyTextIndent3">
    <w:name w:val="Body Text Indent 3"/>
    <w:basedOn w:val="a"/>
    <w:rsid w:val="00310E23"/>
    <w:pPr>
      <w:spacing w:before="140"/>
      <w:ind w:firstLine="440"/>
    </w:pPr>
    <w:rPr>
      <w:sz w:val="18"/>
    </w:rPr>
  </w:style>
  <w:style w:type="paragraph" w:customStyle="1" w:styleId="BlockQuotation">
    <w:name w:val="Block Quotation"/>
    <w:basedOn w:val="a"/>
    <w:rsid w:val="00310E23"/>
    <w:pPr>
      <w:tabs>
        <w:tab w:val="left" w:pos="9070"/>
      </w:tabs>
      <w:ind w:left="400" w:right="1840"/>
    </w:pPr>
    <w:rPr>
      <w:sz w:val="24"/>
    </w:rPr>
  </w:style>
  <w:style w:type="paragraph" w:customStyle="1" w:styleId="210">
    <w:name w:val="Основной текст с отступом 21"/>
    <w:basedOn w:val="a"/>
    <w:rsid w:val="00310E23"/>
    <w:pPr>
      <w:tabs>
        <w:tab w:val="left" w:pos="0"/>
      </w:tabs>
      <w:ind w:right="350" w:firstLine="426"/>
    </w:pPr>
    <w:rPr>
      <w:rFonts w:ascii="Times New Roman CYR" w:hAnsi="Times New Roman CYR" w:cs="Times New Roman CYR"/>
      <w:sz w:val="24"/>
    </w:rPr>
  </w:style>
  <w:style w:type="paragraph" w:customStyle="1" w:styleId="1c">
    <w:name w:val="Стиль1"/>
    <w:basedOn w:val="a"/>
    <w:rsid w:val="00310E23"/>
    <w:pPr>
      <w:widowControl/>
    </w:pPr>
  </w:style>
  <w:style w:type="paragraph" w:styleId="af0">
    <w:name w:val="Subtitle"/>
    <w:basedOn w:val="18"/>
    <w:next w:val="af1"/>
    <w:link w:val="af5"/>
    <w:qFormat/>
    <w:rsid w:val="00310E23"/>
    <w:pPr>
      <w:jc w:val="center"/>
    </w:pPr>
    <w:rPr>
      <w:i/>
      <w:iCs/>
    </w:rPr>
  </w:style>
  <w:style w:type="character" w:customStyle="1" w:styleId="af5">
    <w:name w:val="Подзаголовок Знак"/>
    <w:basedOn w:val="a0"/>
    <w:link w:val="af0"/>
    <w:rsid w:val="00310E23"/>
    <w:rPr>
      <w:rFonts w:ascii="Liberation Sans" w:eastAsia="DejaVu Sans" w:hAnsi="Liberation Sans" w:cs="DejaVu Sans"/>
      <w:i/>
      <w:iCs/>
      <w:szCs w:val="28"/>
      <w:lang w:eastAsia="zh-CN"/>
    </w:rPr>
  </w:style>
  <w:style w:type="paragraph" w:styleId="1d">
    <w:name w:val="toc 1"/>
    <w:basedOn w:val="a"/>
    <w:next w:val="a"/>
    <w:uiPriority w:val="39"/>
    <w:rsid w:val="00310E23"/>
    <w:pPr>
      <w:tabs>
        <w:tab w:val="left" w:pos="0"/>
        <w:tab w:val="right" w:leader="dot" w:pos="9628"/>
      </w:tabs>
      <w:ind w:firstLine="0"/>
    </w:pPr>
    <w:rPr>
      <w:szCs w:val="28"/>
      <w:lang w:val="uk-UA"/>
    </w:rPr>
  </w:style>
  <w:style w:type="paragraph" w:styleId="28">
    <w:name w:val="toc 2"/>
    <w:basedOn w:val="a"/>
    <w:next w:val="a"/>
    <w:uiPriority w:val="39"/>
    <w:rsid w:val="00310E23"/>
    <w:pPr>
      <w:tabs>
        <w:tab w:val="left" w:pos="709"/>
        <w:tab w:val="right" w:leader="dot" w:pos="9628"/>
      </w:tabs>
      <w:ind w:firstLine="284"/>
    </w:pPr>
  </w:style>
  <w:style w:type="paragraph" w:styleId="35">
    <w:name w:val="toc 3"/>
    <w:basedOn w:val="a"/>
    <w:next w:val="a"/>
    <w:uiPriority w:val="39"/>
    <w:rsid w:val="00310E23"/>
    <w:pPr>
      <w:tabs>
        <w:tab w:val="left" w:pos="993"/>
        <w:tab w:val="right" w:leader="dot" w:pos="9498"/>
      </w:tabs>
      <w:ind w:left="426" w:firstLine="0"/>
    </w:pPr>
  </w:style>
  <w:style w:type="paragraph" w:styleId="42">
    <w:name w:val="toc 4"/>
    <w:basedOn w:val="a"/>
    <w:next w:val="a"/>
    <w:rsid w:val="00310E23"/>
    <w:pPr>
      <w:ind w:left="600"/>
    </w:pPr>
  </w:style>
  <w:style w:type="paragraph" w:styleId="52">
    <w:name w:val="toc 5"/>
    <w:basedOn w:val="a"/>
    <w:next w:val="a"/>
    <w:rsid w:val="00310E23"/>
    <w:pPr>
      <w:ind w:left="800"/>
    </w:pPr>
  </w:style>
  <w:style w:type="paragraph" w:styleId="62">
    <w:name w:val="toc 6"/>
    <w:basedOn w:val="a"/>
    <w:next w:val="a"/>
    <w:rsid w:val="00310E23"/>
    <w:pPr>
      <w:ind w:left="1000"/>
    </w:pPr>
  </w:style>
  <w:style w:type="paragraph" w:styleId="72">
    <w:name w:val="toc 7"/>
    <w:basedOn w:val="a"/>
    <w:next w:val="a"/>
    <w:rsid w:val="00310E23"/>
    <w:pPr>
      <w:ind w:left="1200"/>
    </w:pPr>
  </w:style>
  <w:style w:type="paragraph" w:styleId="81">
    <w:name w:val="toc 8"/>
    <w:basedOn w:val="a"/>
    <w:next w:val="a"/>
    <w:rsid w:val="00310E23"/>
    <w:pPr>
      <w:ind w:left="1400"/>
    </w:pPr>
  </w:style>
  <w:style w:type="paragraph" w:styleId="91">
    <w:name w:val="toc 9"/>
    <w:basedOn w:val="a"/>
    <w:next w:val="a"/>
    <w:rsid w:val="00310E23"/>
    <w:pPr>
      <w:ind w:left="1600"/>
    </w:pPr>
  </w:style>
  <w:style w:type="paragraph" w:customStyle="1" w:styleId="310">
    <w:name w:val="Основной текст с отступом 31"/>
    <w:basedOn w:val="a"/>
    <w:rsid w:val="00310E23"/>
    <w:pPr>
      <w:ind w:left="851"/>
    </w:pPr>
  </w:style>
  <w:style w:type="paragraph" w:customStyle="1" w:styleId="211">
    <w:name w:val="Основной текст 21"/>
    <w:basedOn w:val="a"/>
    <w:rsid w:val="00310E23"/>
  </w:style>
  <w:style w:type="paragraph" w:styleId="af6">
    <w:name w:val="footnote text"/>
    <w:basedOn w:val="a"/>
    <w:link w:val="1e"/>
    <w:rsid w:val="00310E23"/>
  </w:style>
  <w:style w:type="character" w:customStyle="1" w:styleId="1e">
    <w:name w:val="Текст сноски Знак1"/>
    <w:basedOn w:val="a0"/>
    <w:link w:val="af6"/>
    <w:rsid w:val="00310E23"/>
    <w:rPr>
      <w:rFonts w:eastAsia="Times New Roman" w:cs="CG Times"/>
      <w:szCs w:val="24"/>
      <w:lang w:eastAsia="zh-CN"/>
    </w:rPr>
  </w:style>
  <w:style w:type="paragraph" w:styleId="af7">
    <w:name w:val="footer"/>
    <w:basedOn w:val="a"/>
    <w:link w:val="1f"/>
    <w:rsid w:val="00310E23"/>
    <w:pPr>
      <w:widowControl/>
      <w:tabs>
        <w:tab w:val="center" w:pos="4153"/>
        <w:tab w:val="right" w:pos="8306"/>
      </w:tabs>
      <w:overflowPunct w:val="0"/>
      <w:autoSpaceDE w:val="0"/>
      <w:textAlignment w:val="baseline"/>
    </w:pPr>
  </w:style>
  <w:style w:type="character" w:customStyle="1" w:styleId="1f">
    <w:name w:val="Нижний колонтитул Знак1"/>
    <w:basedOn w:val="a0"/>
    <w:link w:val="af7"/>
    <w:rsid w:val="00310E23"/>
    <w:rPr>
      <w:rFonts w:eastAsia="Times New Roman" w:cs="CG Times"/>
      <w:szCs w:val="24"/>
      <w:lang w:eastAsia="zh-CN"/>
    </w:rPr>
  </w:style>
  <w:style w:type="paragraph" w:customStyle="1" w:styleId="af8">
    <w:name w:val="Список с тире"/>
    <w:basedOn w:val="a"/>
    <w:rsid w:val="00310E23"/>
    <w:pPr>
      <w:numPr>
        <w:numId w:val="3"/>
      </w:numPr>
    </w:pPr>
  </w:style>
  <w:style w:type="paragraph" w:styleId="HTML0">
    <w:name w:val="HTML Preformatted"/>
    <w:basedOn w:val="a"/>
    <w:link w:val="HTML1"/>
    <w:rsid w:val="00310E23"/>
    <w:pPr>
      <w:widowControl/>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ind w:firstLine="0"/>
      <w:jc w:val="left"/>
    </w:pPr>
    <w:rPr>
      <w:rFonts w:ascii="Courier New" w:hAnsi="Courier New" w:cs="Courier New"/>
    </w:rPr>
  </w:style>
  <w:style w:type="character" w:customStyle="1" w:styleId="HTML1">
    <w:name w:val="Стандартный HTML Знак1"/>
    <w:basedOn w:val="a0"/>
    <w:link w:val="HTML0"/>
    <w:rsid w:val="00310E23"/>
    <w:rPr>
      <w:rFonts w:ascii="Courier New" w:eastAsia="Times New Roman" w:hAnsi="Courier New" w:cs="Courier New"/>
      <w:szCs w:val="24"/>
      <w:shd w:val="clear" w:color="auto" w:fill="EEEEEE"/>
      <w:lang w:eastAsia="zh-CN"/>
    </w:rPr>
  </w:style>
  <w:style w:type="paragraph" w:customStyle="1" w:styleId="140">
    <w:name w:val="Стиль 14 пт Междустр.интервал:  одинарный"/>
    <w:basedOn w:val="a"/>
    <w:rsid w:val="00310E23"/>
    <w:pPr>
      <w:widowControl/>
      <w:overflowPunct w:val="0"/>
      <w:autoSpaceDE w:val="0"/>
      <w:ind w:firstLine="706"/>
      <w:textAlignment w:val="baseline"/>
    </w:pPr>
    <w:rPr>
      <w:szCs w:val="20"/>
    </w:rPr>
  </w:style>
  <w:style w:type="paragraph" w:customStyle="1" w:styleId="311">
    <w:name w:val="Список 31"/>
    <w:basedOn w:val="a"/>
    <w:rsid w:val="00310E23"/>
    <w:pPr>
      <w:widowControl/>
      <w:overflowPunct w:val="0"/>
      <w:autoSpaceDE w:val="0"/>
      <w:ind w:left="849" w:hanging="283"/>
      <w:textAlignment w:val="baseline"/>
    </w:pPr>
  </w:style>
  <w:style w:type="paragraph" w:customStyle="1" w:styleId="135">
    <w:name w:val="Стиль 13.5 пт все прописные По центру Междустр.интервал:  одинар..."/>
    <w:basedOn w:val="a"/>
    <w:rsid w:val="00310E23"/>
    <w:pPr>
      <w:widowControl/>
      <w:overflowPunct w:val="0"/>
      <w:autoSpaceDE w:val="0"/>
      <w:ind w:firstLine="0"/>
      <w:jc w:val="center"/>
      <w:textAlignment w:val="baseline"/>
    </w:pPr>
    <w:rPr>
      <w:caps/>
    </w:rPr>
  </w:style>
  <w:style w:type="paragraph" w:customStyle="1" w:styleId="af9">
    <w:name w:val="Программа"/>
    <w:basedOn w:val="a"/>
    <w:rsid w:val="00310E23"/>
    <w:pPr>
      <w:widowControl/>
      <w:autoSpaceDE w:val="0"/>
      <w:spacing w:line="240" w:lineRule="auto"/>
      <w:ind w:firstLine="706"/>
      <w:jc w:val="left"/>
    </w:pPr>
    <w:rPr>
      <w:rFonts w:cs="Courier New"/>
      <w:i/>
      <w:lang w:val="en-US"/>
    </w:rPr>
  </w:style>
  <w:style w:type="paragraph" w:styleId="afa">
    <w:name w:val="header"/>
    <w:basedOn w:val="a"/>
    <w:link w:val="1f0"/>
    <w:rsid w:val="00310E23"/>
    <w:pPr>
      <w:tabs>
        <w:tab w:val="center" w:pos="4677"/>
        <w:tab w:val="right" w:pos="9355"/>
      </w:tabs>
    </w:pPr>
  </w:style>
  <w:style w:type="character" w:customStyle="1" w:styleId="1f0">
    <w:name w:val="Верхний колонтитул Знак1"/>
    <w:basedOn w:val="a0"/>
    <w:link w:val="afa"/>
    <w:rsid w:val="00310E23"/>
    <w:rPr>
      <w:rFonts w:eastAsia="Times New Roman" w:cs="CG Times"/>
      <w:szCs w:val="24"/>
      <w:lang w:eastAsia="zh-CN"/>
    </w:rPr>
  </w:style>
  <w:style w:type="paragraph" w:customStyle="1" w:styleId="100">
    <w:name w:val="Оглавление 10"/>
    <w:basedOn w:val="1a"/>
    <w:rsid w:val="00310E23"/>
    <w:pPr>
      <w:tabs>
        <w:tab w:val="right" w:leader="dot" w:pos="7091"/>
      </w:tabs>
      <w:ind w:left="2547" w:firstLine="0"/>
    </w:pPr>
  </w:style>
  <w:style w:type="paragraph" w:customStyle="1" w:styleId="afb">
    <w:name w:val="Содержимое таблицы"/>
    <w:basedOn w:val="a"/>
    <w:rsid w:val="00310E23"/>
    <w:pPr>
      <w:suppressLineNumbers/>
    </w:pPr>
  </w:style>
  <w:style w:type="paragraph" w:customStyle="1" w:styleId="afc">
    <w:name w:val="Заголовок таблицы"/>
    <w:basedOn w:val="afb"/>
    <w:rsid w:val="00310E23"/>
    <w:pPr>
      <w:jc w:val="center"/>
    </w:pPr>
    <w:rPr>
      <w:b/>
      <w:bCs/>
    </w:rPr>
  </w:style>
  <w:style w:type="paragraph" w:styleId="afd">
    <w:name w:val="List Paragraph"/>
    <w:basedOn w:val="a"/>
    <w:qFormat/>
    <w:rsid w:val="00310E23"/>
    <w:pPr>
      <w:widowControl/>
      <w:spacing w:after="200" w:line="276" w:lineRule="auto"/>
      <w:ind w:left="720" w:firstLine="0"/>
      <w:jc w:val="left"/>
    </w:pPr>
    <w:rPr>
      <w:rFonts w:cs="Calibri"/>
      <w:szCs w:val="22"/>
    </w:rPr>
  </w:style>
  <w:style w:type="paragraph" w:customStyle="1" w:styleId="Contents10">
    <w:name w:val="Contents 10"/>
    <w:basedOn w:val="Index"/>
    <w:rsid w:val="00310E23"/>
    <w:pPr>
      <w:tabs>
        <w:tab w:val="right" w:leader="dot" w:pos="7091"/>
      </w:tabs>
      <w:ind w:left="2547" w:firstLine="0"/>
    </w:pPr>
  </w:style>
  <w:style w:type="paragraph" w:customStyle="1" w:styleId="TableContents">
    <w:name w:val="Table Contents"/>
    <w:basedOn w:val="a"/>
    <w:rsid w:val="00310E23"/>
    <w:pPr>
      <w:suppressLineNumbers/>
    </w:pPr>
  </w:style>
  <w:style w:type="paragraph" w:customStyle="1" w:styleId="TableHeading">
    <w:name w:val="Table Heading"/>
    <w:basedOn w:val="TableContents"/>
    <w:rsid w:val="00310E23"/>
    <w:pPr>
      <w:jc w:val="center"/>
    </w:pPr>
    <w:rPr>
      <w:b/>
      <w:bCs/>
    </w:rPr>
  </w:style>
  <w:style w:type="paragraph" w:customStyle="1" w:styleId="PreformattedText">
    <w:name w:val="Preformatted Text"/>
    <w:basedOn w:val="a"/>
    <w:rsid w:val="00310E23"/>
    <w:rPr>
      <w:rFonts w:ascii="DejaVu Sans Mono" w:eastAsia="WenQuanYi Micro Hei" w:hAnsi="DejaVu Sans Mono" w:cs="DejaVu Sans Mono"/>
      <w:sz w:val="20"/>
      <w:szCs w:val="20"/>
    </w:rPr>
  </w:style>
  <w:style w:type="paragraph" w:customStyle="1" w:styleId="220">
    <w:name w:val="Основной текст 22"/>
    <w:basedOn w:val="a"/>
    <w:rsid w:val="00310E23"/>
    <w:pPr>
      <w:spacing w:after="120" w:line="480" w:lineRule="auto"/>
    </w:pPr>
  </w:style>
  <w:style w:type="paragraph" w:styleId="afe">
    <w:name w:val="Balloon Text"/>
    <w:basedOn w:val="a"/>
    <w:link w:val="aff"/>
    <w:rsid w:val="00310E23"/>
    <w:pPr>
      <w:spacing w:line="240" w:lineRule="auto"/>
    </w:pPr>
    <w:rPr>
      <w:rFonts w:ascii="Tahoma" w:hAnsi="Tahoma" w:cs="Tahoma"/>
      <w:sz w:val="16"/>
      <w:szCs w:val="16"/>
    </w:rPr>
  </w:style>
  <w:style w:type="character" w:customStyle="1" w:styleId="aff">
    <w:name w:val="Текст выноски Знак"/>
    <w:basedOn w:val="a0"/>
    <w:link w:val="afe"/>
    <w:rsid w:val="00310E23"/>
    <w:rPr>
      <w:rFonts w:ascii="Tahoma" w:eastAsia="Times New Roman" w:hAnsi="Tahoma" w:cs="Tahoma"/>
      <w:sz w:val="16"/>
      <w:szCs w:val="16"/>
      <w:lang w:eastAsia="zh-CN"/>
    </w:rPr>
  </w:style>
  <w:style w:type="paragraph" w:styleId="aff0">
    <w:name w:val="Normal (Web)"/>
    <w:basedOn w:val="a"/>
    <w:rsid w:val="00310E23"/>
    <w:pPr>
      <w:widowControl/>
      <w:suppressAutoHyphens w:val="0"/>
      <w:spacing w:before="100" w:after="100" w:line="240" w:lineRule="auto"/>
      <w:ind w:firstLine="0"/>
      <w:jc w:val="left"/>
    </w:pPr>
    <w:rPr>
      <w:rFonts w:cs="Times New Roman"/>
      <w:sz w:val="24"/>
    </w:rPr>
  </w:style>
  <w:style w:type="paragraph" w:customStyle="1" w:styleId="FR2">
    <w:name w:val="FR2"/>
    <w:rsid w:val="00310E23"/>
    <w:pPr>
      <w:widowControl w:val="0"/>
      <w:suppressAutoHyphens/>
      <w:spacing w:before="120" w:line="240" w:lineRule="auto"/>
      <w:ind w:firstLine="0"/>
      <w:jc w:val="right"/>
    </w:pPr>
    <w:rPr>
      <w:rFonts w:ascii="Arial" w:eastAsia="Times New Roman" w:hAnsi="Arial" w:cs="Arial"/>
      <w:sz w:val="20"/>
      <w:szCs w:val="20"/>
      <w:lang w:eastAsia="zh-CN"/>
    </w:rPr>
  </w:style>
  <w:style w:type="paragraph" w:customStyle="1" w:styleId="1f1">
    <w:name w:val="Текст1"/>
    <w:basedOn w:val="a"/>
    <w:rsid w:val="00310E23"/>
    <w:pPr>
      <w:widowControl/>
      <w:suppressAutoHyphens w:val="0"/>
      <w:spacing w:line="240" w:lineRule="auto"/>
      <w:ind w:firstLine="0"/>
      <w:jc w:val="left"/>
    </w:pPr>
    <w:rPr>
      <w:rFonts w:ascii="Courier New" w:hAnsi="Courier New" w:cs="Times New Roman"/>
      <w:sz w:val="20"/>
      <w:szCs w:val="20"/>
      <w:lang w:eastAsia="ja-JP"/>
    </w:rPr>
  </w:style>
  <w:style w:type="paragraph" w:customStyle="1" w:styleId="aff1">
    <w:name w:val="Title"/>
    <w:basedOn w:val="a"/>
    <w:rsid w:val="00310E23"/>
    <w:pPr>
      <w:widowControl/>
      <w:suppressAutoHyphens w:val="0"/>
      <w:spacing w:line="240" w:lineRule="auto"/>
      <w:ind w:firstLine="0"/>
      <w:jc w:val="center"/>
    </w:pPr>
    <w:rPr>
      <w:rFonts w:ascii="Arial" w:eastAsia="Arial" w:hAnsi="Arial" w:cs="Arial"/>
      <w:b/>
      <w:szCs w:val="32"/>
      <w:lang w:val="uk-UA"/>
    </w:rPr>
  </w:style>
  <w:style w:type="table" w:styleId="aff2">
    <w:name w:val="Table Grid"/>
    <w:basedOn w:val="a1"/>
    <w:uiPriority w:val="39"/>
    <w:rsid w:val="00310E23"/>
    <w:pPr>
      <w:spacing w:line="240" w:lineRule="auto"/>
      <w:jc w:val="left"/>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1482</Words>
  <Characters>8454</Characters>
  <Application>Microsoft Office Word</Application>
  <DocSecurity>0</DocSecurity>
  <Lines>70</Lines>
  <Paragraphs>19</Paragraphs>
  <ScaleCrop>false</ScaleCrop>
  <Company>Корпус</Company>
  <LinksUpToDate>false</LinksUpToDate>
  <CharactersWithSpaces>9917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Аллин Вьюн</dc:creator>
  <cp:lastModifiedBy>Аллин Вьюн</cp:lastModifiedBy>
  <cp:revision>1</cp:revision>
  <dcterms:created xsi:type="dcterms:W3CDTF">2020-03-16T02:29:00Z</dcterms:created>
  <dcterms:modified xsi:type="dcterms:W3CDTF">2020-03-16T02:31:00Z</dcterms:modified>
</cp:coreProperties>
</file>